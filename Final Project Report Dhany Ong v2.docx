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660EE" w14:textId="6F87DA39" w:rsidR="00E279B8" w:rsidRDefault="005F5642" w:rsidP="00E279B8">
      <w:pPr>
        <w:pStyle w:val="Subtitle"/>
      </w:pPr>
      <w:sdt>
        <w:sdtPr>
          <w:alias w:val="Version:"/>
          <w:tag w:val="Version:"/>
          <w:id w:val="-907991857"/>
          <w:placeholder>
            <w:docPart w:val="F710D4FA439F48D9A4610DACF7D59638"/>
          </w:placeholder>
          <w:temporary/>
          <w:showingPlcHdr/>
          <w15:appearance w15:val="hidden"/>
        </w:sdtPr>
        <w:sdtEndPr/>
        <w:sdtContent>
          <w:r w:rsidR="00B87079">
            <w:t>Version</w:t>
          </w:r>
        </w:sdtContent>
      </w:sdt>
      <w:r w:rsidR="00E279B8">
        <w:t xml:space="preserve"> </w:t>
      </w:r>
      <w:r w:rsidR="00250C19">
        <w:t>1.</w:t>
      </w:r>
      <w:r w:rsidR="00A236EA">
        <w:t>1</w:t>
      </w:r>
    </w:p>
    <w:p w14:paraId="0F21631B" w14:textId="00C72B75" w:rsidR="00E279B8" w:rsidRDefault="00E279B8" w:rsidP="00E279B8">
      <w:pPr>
        <w:pStyle w:val="Subtitle"/>
      </w:pPr>
    </w:p>
    <w:p w14:paraId="0EE3B1B8" w14:textId="4B23B99A" w:rsidR="00E279B8" w:rsidRDefault="00250C19" w:rsidP="00250C19">
      <w:pPr>
        <w:pStyle w:val="Logo"/>
        <w:tabs>
          <w:tab w:val="left" w:pos="6282"/>
        </w:tabs>
        <w:jc w:val="center"/>
      </w:pPr>
      <w:r>
        <w:t xml:space="preserve">             </w:t>
      </w:r>
      <w:r>
        <w:drawing>
          <wp:inline distT="0" distB="0" distL="0" distR="0" wp14:anchorId="5224F67E" wp14:editId="6F1116CD">
            <wp:extent cx="3047619" cy="158095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7619" cy="1580952"/>
                    </a:xfrm>
                    <a:prstGeom prst="rect">
                      <a:avLst/>
                    </a:prstGeom>
                  </pic:spPr>
                </pic:pic>
              </a:graphicData>
            </a:graphic>
          </wp:inline>
        </w:drawing>
      </w:r>
    </w:p>
    <w:p w14:paraId="50258814" w14:textId="4D111467" w:rsidR="00E279B8" w:rsidRDefault="00C028AA" w:rsidP="00250C19">
      <w:pPr>
        <w:pStyle w:val="Subtitle"/>
      </w:pPr>
      <w:r>
        <w:t>Dhany Ong          Jesvinder Singh</w:t>
      </w:r>
    </w:p>
    <w:p w14:paraId="47D02344" w14:textId="182CE56D" w:rsidR="00C028AA" w:rsidRDefault="00C028AA" w:rsidP="00C028AA">
      <w:r>
        <w:t>S100</w:t>
      </w:r>
      <w:r w:rsidR="009257B6">
        <w:t>19565</w:t>
      </w:r>
      <w:r>
        <w:t xml:space="preserve">                      s10024982</w:t>
      </w:r>
    </w:p>
    <w:p w14:paraId="69E3AD51" w14:textId="0C559AE3" w:rsidR="00C028AA" w:rsidRPr="00C028AA" w:rsidRDefault="00C028AA" w:rsidP="00C028AA"/>
    <w:p w14:paraId="4AE255DC" w14:textId="48F657B5" w:rsidR="00E279B8" w:rsidRDefault="005F5642" w:rsidP="00E279B8">
      <w:pPr>
        <w:pStyle w:val="Contactinfo"/>
      </w:pPr>
      <w:sdt>
        <w:sdtPr>
          <w:alias w:val="Enter company name:"/>
          <w:tag w:val=""/>
          <w:id w:val="442581965"/>
          <w:placeholder>
            <w:docPart w:val="6703C4A301784066B43A8DC3F532A8ED"/>
          </w:placeholder>
          <w:dataBinding w:prefixMappings="xmlns:ns0='http://schemas.openxmlformats.org/officeDocument/2006/extended-properties' " w:xpath="/ns0:Properties[1]/ns0:Company[1]" w:storeItemID="{6668398D-A668-4E3E-A5EB-62B293D839F1}"/>
          <w15:appearance w15:val="hidden"/>
          <w:text/>
        </w:sdtPr>
        <w:sdtEndPr/>
        <w:sdtContent>
          <w:r w:rsidR="00250C19">
            <w:t>ApaC Communications</w:t>
          </w:r>
        </w:sdtContent>
      </w:sdt>
    </w:p>
    <w:sdt>
      <w:sdtPr>
        <w:rPr>
          <w:caps w:val="0"/>
          <w:color w:val="auto"/>
          <w:spacing w:val="0"/>
          <w:sz w:val="20"/>
          <w:szCs w:val="20"/>
        </w:rPr>
        <w:id w:val="-568960373"/>
        <w:docPartObj>
          <w:docPartGallery w:val="Table of Contents"/>
          <w:docPartUnique/>
        </w:docPartObj>
      </w:sdtPr>
      <w:sdtEndPr>
        <w:rPr>
          <w:b/>
          <w:bCs/>
          <w:noProof/>
        </w:rPr>
      </w:sdtEndPr>
      <w:sdtContent>
        <w:p w14:paraId="20282DF3" w14:textId="0AE42FD5" w:rsidR="00117A1D" w:rsidRDefault="00117A1D">
          <w:pPr>
            <w:pStyle w:val="TOCHeading"/>
          </w:pPr>
          <w:r>
            <w:t>Table of Contents</w:t>
          </w:r>
        </w:p>
        <w:p w14:paraId="2C565B96" w14:textId="27AA156D" w:rsidR="00DF2ADF" w:rsidRDefault="00117A1D">
          <w:pPr>
            <w:pStyle w:val="TOC1"/>
            <w:tabs>
              <w:tab w:val="right" w:leader="dot" w:pos="9350"/>
            </w:tabs>
            <w:rPr>
              <w:noProof/>
              <w:lang w:val="en-AU" w:eastAsia="en-AU"/>
            </w:rPr>
          </w:pPr>
          <w:r>
            <w:fldChar w:fldCharType="begin"/>
          </w:r>
          <w:r>
            <w:instrText xml:space="preserve"> TOC \o "1-3" \h \z \u </w:instrText>
          </w:r>
          <w:r>
            <w:fldChar w:fldCharType="separate"/>
          </w:r>
          <w:hyperlink w:anchor="_Toc11082080" w:history="1">
            <w:r w:rsidR="00DF2ADF" w:rsidRPr="008A7DCF">
              <w:rPr>
                <w:rStyle w:val="Hyperlink"/>
                <w:noProof/>
              </w:rPr>
              <w:t>Final Report Template</w:t>
            </w:r>
            <w:r w:rsidR="00DF2ADF">
              <w:rPr>
                <w:noProof/>
                <w:webHidden/>
              </w:rPr>
              <w:tab/>
            </w:r>
            <w:r w:rsidR="00DF2ADF">
              <w:rPr>
                <w:noProof/>
                <w:webHidden/>
              </w:rPr>
              <w:fldChar w:fldCharType="begin"/>
            </w:r>
            <w:r w:rsidR="00DF2ADF">
              <w:rPr>
                <w:noProof/>
                <w:webHidden/>
              </w:rPr>
              <w:instrText xml:space="preserve"> PAGEREF _Toc11082080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0804583F" w14:textId="16E0622B" w:rsidR="00DF2ADF" w:rsidRDefault="005F5642">
          <w:pPr>
            <w:pStyle w:val="TOC2"/>
            <w:tabs>
              <w:tab w:val="right" w:leader="dot" w:pos="9350"/>
            </w:tabs>
            <w:rPr>
              <w:noProof/>
              <w:lang w:val="en-AU" w:eastAsia="en-AU"/>
            </w:rPr>
          </w:pPr>
          <w:hyperlink w:anchor="_Toc11082081" w:history="1">
            <w:r w:rsidR="00DF2ADF" w:rsidRPr="008A7DCF">
              <w:rPr>
                <w:rStyle w:val="Hyperlink"/>
                <w:noProof/>
              </w:rPr>
              <w:t>Executive Summary</w:t>
            </w:r>
            <w:r w:rsidR="00DF2ADF">
              <w:rPr>
                <w:noProof/>
                <w:webHidden/>
              </w:rPr>
              <w:tab/>
            </w:r>
            <w:r w:rsidR="00DF2ADF">
              <w:rPr>
                <w:noProof/>
                <w:webHidden/>
              </w:rPr>
              <w:fldChar w:fldCharType="begin"/>
            </w:r>
            <w:r w:rsidR="00DF2ADF">
              <w:rPr>
                <w:noProof/>
                <w:webHidden/>
              </w:rPr>
              <w:instrText xml:space="preserve"> PAGEREF _Toc11082081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29BA18B1" w14:textId="398CDF7C" w:rsidR="00DF2ADF" w:rsidRDefault="005F5642">
          <w:pPr>
            <w:pStyle w:val="TOC2"/>
            <w:tabs>
              <w:tab w:val="right" w:leader="dot" w:pos="9350"/>
            </w:tabs>
            <w:rPr>
              <w:noProof/>
              <w:lang w:val="en-AU" w:eastAsia="en-AU"/>
            </w:rPr>
          </w:pPr>
          <w:hyperlink w:anchor="_Toc11082082" w:history="1">
            <w:r w:rsidR="00DF2ADF" w:rsidRPr="008A7DCF">
              <w:rPr>
                <w:rStyle w:val="Hyperlink"/>
                <w:noProof/>
              </w:rPr>
              <w:t>Product Scope</w:t>
            </w:r>
            <w:r w:rsidR="00DF2ADF">
              <w:rPr>
                <w:noProof/>
                <w:webHidden/>
              </w:rPr>
              <w:tab/>
            </w:r>
            <w:r w:rsidR="00DF2ADF">
              <w:rPr>
                <w:noProof/>
                <w:webHidden/>
              </w:rPr>
              <w:fldChar w:fldCharType="begin"/>
            </w:r>
            <w:r w:rsidR="00DF2ADF">
              <w:rPr>
                <w:noProof/>
                <w:webHidden/>
              </w:rPr>
              <w:instrText xml:space="preserve"> PAGEREF _Toc11082082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635213CB" w14:textId="4EF0F737" w:rsidR="00DF2ADF" w:rsidRDefault="005F5642">
          <w:pPr>
            <w:pStyle w:val="TOC3"/>
            <w:tabs>
              <w:tab w:val="right" w:leader="dot" w:pos="9350"/>
            </w:tabs>
            <w:rPr>
              <w:noProof/>
              <w:lang w:val="en-AU" w:eastAsia="en-AU"/>
            </w:rPr>
          </w:pPr>
          <w:hyperlink w:anchor="_Toc11082083" w:history="1">
            <w:r w:rsidR="00DF2ADF" w:rsidRPr="008A7DCF">
              <w:rPr>
                <w:rStyle w:val="Hyperlink"/>
                <w:noProof/>
              </w:rPr>
              <w:t>Nova</w:t>
            </w:r>
            <w:r w:rsidR="00DF2ADF">
              <w:rPr>
                <w:noProof/>
                <w:webHidden/>
              </w:rPr>
              <w:tab/>
            </w:r>
            <w:r w:rsidR="00DF2ADF">
              <w:rPr>
                <w:noProof/>
                <w:webHidden/>
              </w:rPr>
              <w:fldChar w:fldCharType="begin"/>
            </w:r>
            <w:r w:rsidR="00DF2ADF">
              <w:rPr>
                <w:noProof/>
                <w:webHidden/>
              </w:rPr>
              <w:instrText xml:space="preserve"> PAGEREF _Toc11082083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5ECE3640" w14:textId="40CE23B8" w:rsidR="00DF2ADF" w:rsidRDefault="005F5642">
          <w:pPr>
            <w:pStyle w:val="TOC3"/>
            <w:tabs>
              <w:tab w:val="right" w:leader="dot" w:pos="9350"/>
            </w:tabs>
            <w:rPr>
              <w:noProof/>
              <w:lang w:val="en-AU" w:eastAsia="en-AU"/>
            </w:rPr>
          </w:pPr>
          <w:hyperlink w:anchor="_Toc11082084" w:history="1">
            <w:r w:rsidR="00DF2ADF" w:rsidRPr="008A7DCF">
              <w:rPr>
                <w:rStyle w:val="Hyperlink"/>
                <w:noProof/>
              </w:rPr>
              <w:t>Cinder</w:t>
            </w:r>
            <w:r w:rsidR="00DF2ADF">
              <w:rPr>
                <w:noProof/>
                <w:webHidden/>
              </w:rPr>
              <w:tab/>
            </w:r>
            <w:r w:rsidR="00DF2ADF">
              <w:rPr>
                <w:noProof/>
                <w:webHidden/>
              </w:rPr>
              <w:fldChar w:fldCharType="begin"/>
            </w:r>
            <w:r w:rsidR="00DF2ADF">
              <w:rPr>
                <w:noProof/>
                <w:webHidden/>
              </w:rPr>
              <w:instrText xml:space="preserve"> PAGEREF _Toc11082084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2804177C" w14:textId="59A0BC69" w:rsidR="00DF2ADF" w:rsidRDefault="005F5642">
          <w:pPr>
            <w:pStyle w:val="TOC3"/>
            <w:tabs>
              <w:tab w:val="right" w:leader="dot" w:pos="9350"/>
            </w:tabs>
            <w:rPr>
              <w:noProof/>
              <w:lang w:val="en-AU" w:eastAsia="en-AU"/>
            </w:rPr>
          </w:pPr>
          <w:hyperlink w:anchor="_Toc11082085" w:history="1">
            <w:r w:rsidR="00DF2ADF" w:rsidRPr="008A7DCF">
              <w:rPr>
                <w:rStyle w:val="Hyperlink"/>
                <w:noProof/>
              </w:rPr>
              <w:t>Neutron</w:t>
            </w:r>
            <w:r w:rsidR="00DF2ADF">
              <w:rPr>
                <w:noProof/>
                <w:webHidden/>
              </w:rPr>
              <w:tab/>
            </w:r>
            <w:r w:rsidR="00DF2ADF">
              <w:rPr>
                <w:noProof/>
                <w:webHidden/>
              </w:rPr>
              <w:fldChar w:fldCharType="begin"/>
            </w:r>
            <w:r w:rsidR="00DF2ADF">
              <w:rPr>
                <w:noProof/>
                <w:webHidden/>
              </w:rPr>
              <w:instrText xml:space="preserve"> PAGEREF _Toc11082085 \h </w:instrText>
            </w:r>
            <w:r w:rsidR="00DF2ADF">
              <w:rPr>
                <w:noProof/>
                <w:webHidden/>
              </w:rPr>
            </w:r>
            <w:r w:rsidR="00DF2ADF">
              <w:rPr>
                <w:noProof/>
                <w:webHidden/>
              </w:rPr>
              <w:fldChar w:fldCharType="separate"/>
            </w:r>
            <w:r w:rsidR="00DF2ADF">
              <w:rPr>
                <w:noProof/>
                <w:webHidden/>
              </w:rPr>
              <w:t>4</w:t>
            </w:r>
            <w:r w:rsidR="00DF2ADF">
              <w:rPr>
                <w:noProof/>
                <w:webHidden/>
              </w:rPr>
              <w:fldChar w:fldCharType="end"/>
            </w:r>
          </w:hyperlink>
        </w:p>
        <w:p w14:paraId="4005A88B" w14:textId="20AA619B" w:rsidR="00DF2ADF" w:rsidRDefault="005F5642">
          <w:pPr>
            <w:pStyle w:val="TOC3"/>
            <w:tabs>
              <w:tab w:val="right" w:leader="dot" w:pos="9350"/>
            </w:tabs>
            <w:rPr>
              <w:noProof/>
              <w:lang w:val="en-AU" w:eastAsia="en-AU"/>
            </w:rPr>
          </w:pPr>
          <w:hyperlink w:anchor="_Toc11082086" w:history="1">
            <w:r w:rsidR="00DF2ADF" w:rsidRPr="008A7DCF">
              <w:rPr>
                <w:rStyle w:val="Hyperlink"/>
                <w:noProof/>
              </w:rPr>
              <w:t>Horizon</w:t>
            </w:r>
            <w:r w:rsidR="00DF2ADF">
              <w:rPr>
                <w:noProof/>
                <w:webHidden/>
              </w:rPr>
              <w:tab/>
            </w:r>
            <w:r w:rsidR="00DF2ADF">
              <w:rPr>
                <w:noProof/>
                <w:webHidden/>
              </w:rPr>
              <w:fldChar w:fldCharType="begin"/>
            </w:r>
            <w:r w:rsidR="00DF2ADF">
              <w:rPr>
                <w:noProof/>
                <w:webHidden/>
              </w:rPr>
              <w:instrText xml:space="preserve"> PAGEREF _Toc11082086 \h </w:instrText>
            </w:r>
            <w:r w:rsidR="00DF2ADF">
              <w:rPr>
                <w:noProof/>
                <w:webHidden/>
              </w:rPr>
            </w:r>
            <w:r w:rsidR="00DF2ADF">
              <w:rPr>
                <w:noProof/>
                <w:webHidden/>
              </w:rPr>
              <w:fldChar w:fldCharType="separate"/>
            </w:r>
            <w:r w:rsidR="00DF2ADF">
              <w:rPr>
                <w:noProof/>
                <w:webHidden/>
              </w:rPr>
              <w:t>5</w:t>
            </w:r>
            <w:r w:rsidR="00DF2ADF">
              <w:rPr>
                <w:noProof/>
                <w:webHidden/>
              </w:rPr>
              <w:fldChar w:fldCharType="end"/>
            </w:r>
          </w:hyperlink>
        </w:p>
        <w:p w14:paraId="341FB4B0" w14:textId="5E8C14A2" w:rsidR="00DF2ADF" w:rsidRDefault="005F5642">
          <w:pPr>
            <w:pStyle w:val="TOC2"/>
            <w:tabs>
              <w:tab w:val="right" w:leader="dot" w:pos="9350"/>
            </w:tabs>
            <w:rPr>
              <w:noProof/>
              <w:lang w:val="en-AU" w:eastAsia="en-AU"/>
            </w:rPr>
          </w:pPr>
          <w:hyperlink w:anchor="_Toc11082087" w:history="1">
            <w:r w:rsidR="00DF2ADF" w:rsidRPr="008A7DCF">
              <w:rPr>
                <w:rStyle w:val="Hyperlink"/>
                <w:noProof/>
              </w:rPr>
              <w:t>Team structure</w:t>
            </w:r>
            <w:r w:rsidR="00DF2ADF">
              <w:rPr>
                <w:noProof/>
                <w:webHidden/>
              </w:rPr>
              <w:tab/>
            </w:r>
            <w:r w:rsidR="00DF2ADF">
              <w:rPr>
                <w:noProof/>
                <w:webHidden/>
              </w:rPr>
              <w:fldChar w:fldCharType="begin"/>
            </w:r>
            <w:r w:rsidR="00DF2ADF">
              <w:rPr>
                <w:noProof/>
                <w:webHidden/>
              </w:rPr>
              <w:instrText xml:space="preserve"> PAGEREF _Toc11082087 \h </w:instrText>
            </w:r>
            <w:r w:rsidR="00DF2ADF">
              <w:rPr>
                <w:noProof/>
                <w:webHidden/>
              </w:rPr>
            </w:r>
            <w:r w:rsidR="00DF2ADF">
              <w:rPr>
                <w:noProof/>
                <w:webHidden/>
              </w:rPr>
              <w:fldChar w:fldCharType="separate"/>
            </w:r>
            <w:r w:rsidR="00DF2ADF">
              <w:rPr>
                <w:noProof/>
                <w:webHidden/>
              </w:rPr>
              <w:t>5</w:t>
            </w:r>
            <w:r w:rsidR="00DF2ADF">
              <w:rPr>
                <w:noProof/>
                <w:webHidden/>
              </w:rPr>
              <w:fldChar w:fldCharType="end"/>
            </w:r>
          </w:hyperlink>
        </w:p>
        <w:p w14:paraId="3F6395C2" w14:textId="5F7D23A5" w:rsidR="00DF2ADF" w:rsidRDefault="005F5642">
          <w:pPr>
            <w:pStyle w:val="TOC3"/>
            <w:tabs>
              <w:tab w:val="right" w:leader="dot" w:pos="9350"/>
            </w:tabs>
            <w:rPr>
              <w:noProof/>
              <w:lang w:val="en-AU" w:eastAsia="en-AU"/>
            </w:rPr>
          </w:pPr>
          <w:hyperlink w:anchor="_Toc11082088" w:history="1">
            <w:r w:rsidR="00DF2ADF" w:rsidRPr="008A7DCF">
              <w:rPr>
                <w:rStyle w:val="Hyperlink"/>
                <w:noProof/>
              </w:rPr>
              <w:t>Project communication table</w:t>
            </w:r>
            <w:r w:rsidR="00DF2ADF">
              <w:rPr>
                <w:noProof/>
                <w:webHidden/>
              </w:rPr>
              <w:tab/>
            </w:r>
            <w:r w:rsidR="00DF2ADF">
              <w:rPr>
                <w:noProof/>
                <w:webHidden/>
              </w:rPr>
              <w:fldChar w:fldCharType="begin"/>
            </w:r>
            <w:r w:rsidR="00DF2ADF">
              <w:rPr>
                <w:noProof/>
                <w:webHidden/>
              </w:rPr>
              <w:instrText xml:space="preserve"> PAGEREF _Toc11082088 \h </w:instrText>
            </w:r>
            <w:r w:rsidR="00DF2ADF">
              <w:rPr>
                <w:noProof/>
                <w:webHidden/>
              </w:rPr>
            </w:r>
            <w:r w:rsidR="00DF2ADF">
              <w:rPr>
                <w:noProof/>
                <w:webHidden/>
              </w:rPr>
              <w:fldChar w:fldCharType="separate"/>
            </w:r>
            <w:r w:rsidR="00DF2ADF">
              <w:rPr>
                <w:noProof/>
                <w:webHidden/>
              </w:rPr>
              <w:t>5</w:t>
            </w:r>
            <w:r w:rsidR="00DF2ADF">
              <w:rPr>
                <w:noProof/>
                <w:webHidden/>
              </w:rPr>
              <w:fldChar w:fldCharType="end"/>
            </w:r>
          </w:hyperlink>
        </w:p>
        <w:p w14:paraId="6A751ACD" w14:textId="0F33F0A5" w:rsidR="00DF2ADF" w:rsidRDefault="005F5642">
          <w:pPr>
            <w:pStyle w:val="TOC3"/>
            <w:tabs>
              <w:tab w:val="right" w:leader="dot" w:pos="9350"/>
            </w:tabs>
            <w:rPr>
              <w:noProof/>
              <w:lang w:val="en-AU" w:eastAsia="en-AU"/>
            </w:rPr>
          </w:pPr>
          <w:hyperlink w:anchor="_Toc11082089" w:history="1">
            <w:r w:rsidR="00DF2ADF" w:rsidRPr="008A7DCF">
              <w:rPr>
                <w:rStyle w:val="Hyperlink"/>
                <w:noProof/>
              </w:rPr>
              <w:t>Team goals</w:t>
            </w:r>
            <w:r w:rsidR="00DF2ADF">
              <w:rPr>
                <w:noProof/>
                <w:webHidden/>
              </w:rPr>
              <w:tab/>
            </w:r>
            <w:r w:rsidR="00DF2ADF">
              <w:rPr>
                <w:noProof/>
                <w:webHidden/>
              </w:rPr>
              <w:fldChar w:fldCharType="begin"/>
            </w:r>
            <w:r w:rsidR="00DF2ADF">
              <w:rPr>
                <w:noProof/>
                <w:webHidden/>
              </w:rPr>
              <w:instrText xml:space="preserve"> PAGEREF _Toc11082089 \h </w:instrText>
            </w:r>
            <w:r w:rsidR="00DF2ADF">
              <w:rPr>
                <w:noProof/>
                <w:webHidden/>
              </w:rPr>
            </w:r>
            <w:r w:rsidR="00DF2ADF">
              <w:rPr>
                <w:noProof/>
                <w:webHidden/>
              </w:rPr>
              <w:fldChar w:fldCharType="separate"/>
            </w:r>
            <w:r w:rsidR="00DF2ADF">
              <w:rPr>
                <w:noProof/>
                <w:webHidden/>
              </w:rPr>
              <w:t>5</w:t>
            </w:r>
            <w:r w:rsidR="00DF2ADF">
              <w:rPr>
                <w:noProof/>
                <w:webHidden/>
              </w:rPr>
              <w:fldChar w:fldCharType="end"/>
            </w:r>
          </w:hyperlink>
        </w:p>
        <w:p w14:paraId="299216D2" w14:textId="096F52F5" w:rsidR="00DF2ADF" w:rsidRDefault="005F5642">
          <w:pPr>
            <w:pStyle w:val="TOC3"/>
            <w:tabs>
              <w:tab w:val="right" w:leader="dot" w:pos="9350"/>
            </w:tabs>
            <w:rPr>
              <w:noProof/>
              <w:lang w:val="en-AU" w:eastAsia="en-AU"/>
            </w:rPr>
          </w:pPr>
          <w:hyperlink w:anchor="_Toc11082090" w:history="1">
            <w:r w:rsidR="00DF2ADF" w:rsidRPr="008A7DCF">
              <w:rPr>
                <w:rStyle w:val="Hyperlink"/>
                <w:noProof/>
              </w:rPr>
              <w:t>Background</w:t>
            </w:r>
            <w:r w:rsidR="00DF2ADF">
              <w:rPr>
                <w:noProof/>
                <w:webHidden/>
              </w:rPr>
              <w:tab/>
            </w:r>
            <w:r w:rsidR="00DF2ADF">
              <w:rPr>
                <w:noProof/>
                <w:webHidden/>
              </w:rPr>
              <w:fldChar w:fldCharType="begin"/>
            </w:r>
            <w:r w:rsidR="00DF2ADF">
              <w:rPr>
                <w:noProof/>
                <w:webHidden/>
              </w:rPr>
              <w:instrText xml:space="preserve"> PAGEREF _Toc11082090 \h </w:instrText>
            </w:r>
            <w:r w:rsidR="00DF2ADF">
              <w:rPr>
                <w:noProof/>
                <w:webHidden/>
              </w:rPr>
            </w:r>
            <w:r w:rsidR="00DF2ADF">
              <w:rPr>
                <w:noProof/>
                <w:webHidden/>
              </w:rPr>
              <w:fldChar w:fldCharType="separate"/>
            </w:r>
            <w:r w:rsidR="00DF2ADF">
              <w:rPr>
                <w:noProof/>
                <w:webHidden/>
              </w:rPr>
              <w:t>6</w:t>
            </w:r>
            <w:r w:rsidR="00DF2ADF">
              <w:rPr>
                <w:noProof/>
                <w:webHidden/>
              </w:rPr>
              <w:fldChar w:fldCharType="end"/>
            </w:r>
          </w:hyperlink>
        </w:p>
        <w:p w14:paraId="648242CA" w14:textId="7BBCF683" w:rsidR="00DF2ADF" w:rsidRDefault="005F5642">
          <w:pPr>
            <w:pStyle w:val="TOC3"/>
            <w:tabs>
              <w:tab w:val="right" w:leader="dot" w:pos="9350"/>
            </w:tabs>
            <w:rPr>
              <w:noProof/>
              <w:lang w:val="en-AU" w:eastAsia="en-AU"/>
            </w:rPr>
          </w:pPr>
          <w:hyperlink w:anchor="_Toc11082091" w:history="1">
            <w:r w:rsidR="00DF2ADF" w:rsidRPr="008A7DCF">
              <w:rPr>
                <w:rStyle w:val="Hyperlink"/>
                <w:noProof/>
              </w:rPr>
              <w:t>Infographic Timeline</w:t>
            </w:r>
            <w:r w:rsidR="00DF2ADF">
              <w:rPr>
                <w:noProof/>
                <w:webHidden/>
              </w:rPr>
              <w:tab/>
            </w:r>
            <w:r w:rsidR="00DF2ADF">
              <w:rPr>
                <w:noProof/>
                <w:webHidden/>
              </w:rPr>
              <w:fldChar w:fldCharType="begin"/>
            </w:r>
            <w:r w:rsidR="00DF2ADF">
              <w:rPr>
                <w:noProof/>
                <w:webHidden/>
              </w:rPr>
              <w:instrText xml:space="preserve"> PAGEREF _Toc11082091 \h </w:instrText>
            </w:r>
            <w:r w:rsidR="00DF2ADF">
              <w:rPr>
                <w:noProof/>
                <w:webHidden/>
              </w:rPr>
            </w:r>
            <w:r w:rsidR="00DF2ADF">
              <w:rPr>
                <w:noProof/>
                <w:webHidden/>
              </w:rPr>
              <w:fldChar w:fldCharType="separate"/>
            </w:r>
            <w:r w:rsidR="00DF2ADF">
              <w:rPr>
                <w:noProof/>
                <w:webHidden/>
              </w:rPr>
              <w:t>7</w:t>
            </w:r>
            <w:r w:rsidR="00DF2ADF">
              <w:rPr>
                <w:noProof/>
                <w:webHidden/>
              </w:rPr>
              <w:fldChar w:fldCharType="end"/>
            </w:r>
          </w:hyperlink>
        </w:p>
        <w:p w14:paraId="74492AAD" w14:textId="77E518B6" w:rsidR="00DF2ADF" w:rsidRDefault="005F5642">
          <w:pPr>
            <w:pStyle w:val="TOC3"/>
            <w:tabs>
              <w:tab w:val="right" w:leader="dot" w:pos="9350"/>
            </w:tabs>
            <w:rPr>
              <w:noProof/>
              <w:lang w:val="en-AU" w:eastAsia="en-AU"/>
            </w:rPr>
          </w:pPr>
          <w:hyperlink w:anchor="_Toc11082092" w:history="1">
            <w:r w:rsidR="00DF2ADF" w:rsidRPr="008A7DCF">
              <w:rPr>
                <w:rStyle w:val="Hyperlink"/>
                <w:noProof/>
              </w:rPr>
              <w:t>Project management timeline</w:t>
            </w:r>
            <w:r w:rsidR="00DF2ADF">
              <w:rPr>
                <w:noProof/>
                <w:webHidden/>
              </w:rPr>
              <w:tab/>
            </w:r>
            <w:r w:rsidR="00DF2ADF">
              <w:rPr>
                <w:noProof/>
                <w:webHidden/>
              </w:rPr>
              <w:fldChar w:fldCharType="begin"/>
            </w:r>
            <w:r w:rsidR="00DF2ADF">
              <w:rPr>
                <w:noProof/>
                <w:webHidden/>
              </w:rPr>
              <w:instrText xml:space="preserve"> PAGEREF _Toc11082092 \h </w:instrText>
            </w:r>
            <w:r w:rsidR="00DF2ADF">
              <w:rPr>
                <w:noProof/>
                <w:webHidden/>
              </w:rPr>
            </w:r>
            <w:r w:rsidR="00DF2ADF">
              <w:rPr>
                <w:noProof/>
                <w:webHidden/>
              </w:rPr>
              <w:fldChar w:fldCharType="separate"/>
            </w:r>
            <w:r w:rsidR="00DF2ADF">
              <w:rPr>
                <w:noProof/>
                <w:webHidden/>
              </w:rPr>
              <w:t>7</w:t>
            </w:r>
            <w:r w:rsidR="00DF2ADF">
              <w:rPr>
                <w:noProof/>
                <w:webHidden/>
              </w:rPr>
              <w:fldChar w:fldCharType="end"/>
            </w:r>
          </w:hyperlink>
        </w:p>
        <w:p w14:paraId="35F7333F" w14:textId="6FB8A68C" w:rsidR="00DF2ADF" w:rsidRDefault="005F5642">
          <w:pPr>
            <w:pStyle w:val="TOC3"/>
            <w:tabs>
              <w:tab w:val="right" w:leader="dot" w:pos="9350"/>
            </w:tabs>
            <w:rPr>
              <w:noProof/>
              <w:lang w:val="en-AU" w:eastAsia="en-AU"/>
            </w:rPr>
          </w:pPr>
          <w:hyperlink w:anchor="_Toc11082093" w:history="1">
            <w:r w:rsidR="00DF2ADF" w:rsidRPr="008A7DCF">
              <w:rPr>
                <w:rStyle w:val="Hyperlink"/>
                <w:noProof/>
              </w:rPr>
              <w:t>Detail Breakdown of Assigment</w:t>
            </w:r>
            <w:r w:rsidR="00DF2ADF">
              <w:rPr>
                <w:noProof/>
                <w:webHidden/>
              </w:rPr>
              <w:tab/>
            </w:r>
            <w:r w:rsidR="00DF2ADF">
              <w:rPr>
                <w:noProof/>
                <w:webHidden/>
              </w:rPr>
              <w:fldChar w:fldCharType="begin"/>
            </w:r>
            <w:r w:rsidR="00DF2ADF">
              <w:rPr>
                <w:noProof/>
                <w:webHidden/>
              </w:rPr>
              <w:instrText xml:space="preserve"> PAGEREF _Toc11082093 \h </w:instrText>
            </w:r>
            <w:r w:rsidR="00DF2ADF">
              <w:rPr>
                <w:noProof/>
                <w:webHidden/>
              </w:rPr>
            </w:r>
            <w:r w:rsidR="00DF2ADF">
              <w:rPr>
                <w:noProof/>
                <w:webHidden/>
              </w:rPr>
              <w:fldChar w:fldCharType="separate"/>
            </w:r>
            <w:r w:rsidR="00DF2ADF">
              <w:rPr>
                <w:noProof/>
                <w:webHidden/>
              </w:rPr>
              <w:t>8</w:t>
            </w:r>
            <w:r w:rsidR="00DF2ADF">
              <w:rPr>
                <w:noProof/>
                <w:webHidden/>
              </w:rPr>
              <w:fldChar w:fldCharType="end"/>
            </w:r>
          </w:hyperlink>
        </w:p>
        <w:p w14:paraId="6775D03A" w14:textId="74185CE4" w:rsidR="00DF2ADF" w:rsidRDefault="005F5642">
          <w:pPr>
            <w:pStyle w:val="TOC2"/>
            <w:tabs>
              <w:tab w:val="right" w:leader="dot" w:pos="9350"/>
            </w:tabs>
            <w:rPr>
              <w:noProof/>
              <w:lang w:val="en-AU" w:eastAsia="en-AU"/>
            </w:rPr>
          </w:pPr>
          <w:hyperlink w:anchor="_Toc11082094" w:history="1">
            <w:r w:rsidR="00DF2ADF" w:rsidRPr="008A7DCF">
              <w:rPr>
                <w:rStyle w:val="Hyperlink"/>
                <w:noProof/>
              </w:rPr>
              <w:t>Start-Up Cost</w:t>
            </w:r>
            <w:r w:rsidR="00DF2ADF">
              <w:rPr>
                <w:noProof/>
                <w:webHidden/>
              </w:rPr>
              <w:tab/>
            </w:r>
            <w:r w:rsidR="00DF2ADF">
              <w:rPr>
                <w:noProof/>
                <w:webHidden/>
              </w:rPr>
              <w:fldChar w:fldCharType="begin"/>
            </w:r>
            <w:r w:rsidR="00DF2ADF">
              <w:rPr>
                <w:noProof/>
                <w:webHidden/>
              </w:rPr>
              <w:instrText xml:space="preserve"> PAGEREF _Toc11082094 \h </w:instrText>
            </w:r>
            <w:r w:rsidR="00DF2ADF">
              <w:rPr>
                <w:noProof/>
                <w:webHidden/>
              </w:rPr>
            </w:r>
            <w:r w:rsidR="00DF2ADF">
              <w:rPr>
                <w:noProof/>
                <w:webHidden/>
              </w:rPr>
              <w:fldChar w:fldCharType="separate"/>
            </w:r>
            <w:r w:rsidR="00DF2ADF">
              <w:rPr>
                <w:noProof/>
                <w:webHidden/>
              </w:rPr>
              <w:t>10</w:t>
            </w:r>
            <w:r w:rsidR="00DF2ADF">
              <w:rPr>
                <w:noProof/>
                <w:webHidden/>
              </w:rPr>
              <w:fldChar w:fldCharType="end"/>
            </w:r>
          </w:hyperlink>
        </w:p>
        <w:p w14:paraId="2DC220D5" w14:textId="4689A961" w:rsidR="00DF2ADF" w:rsidRDefault="005F5642">
          <w:pPr>
            <w:pStyle w:val="TOC3"/>
            <w:tabs>
              <w:tab w:val="right" w:leader="dot" w:pos="9350"/>
            </w:tabs>
            <w:rPr>
              <w:noProof/>
              <w:lang w:val="en-AU" w:eastAsia="en-AU"/>
            </w:rPr>
          </w:pPr>
          <w:hyperlink w:anchor="_Toc11082095" w:history="1">
            <w:r w:rsidR="00DF2ADF" w:rsidRPr="008A7DCF">
              <w:rPr>
                <w:rStyle w:val="Hyperlink"/>
                <w:noProof/>
              </w:rPr>
              <w:t>Server</w:t>
            </w:r>
            <w:r w:rsidR="00DF2ADF">
              <w:rPr>
                <w:noProof/>
                <w:webHidden/>
              </w:rPr>
              <w:tab/>
            </w:r>
            <w:r w:rsidR="00DF2ADF">
              <w:rPr>
                <w:noProof/>
                <w:webHidden/>
              </w:rPr>
              <w:fldChar w:fldCharType="begin"/>
            </w:r>
            <w:r w:rsidR="00DF2ADF">
              <w:rPr>
                <w:noProof/>
                <w:webHidden/>
              </w:rPr>
              <w:instrText xml:space="preserve"> PAGEREF _Toc11082095 \h </w:instrText>
            </w:r>
            <w:r w:rsidR="00DF2ADF">
              <w:rPr>
                <w:noProof/>
                <w:webHidden/>
              </w:rPr>
            </w:r>
            <w:r w:rsidR="00DF2ADF">
              <w:rPr>
                <w:noProof/>
                <w:webHidden/>
              </w:rPr>
              <w:fldChar w:fldCharType="separate"/>
            </w:r>
            <w:r w:rsidR="00DF2ADF">
              <w:rPr>
                <w:noProof/>
                <w:webHidden/>
              </w:rPr>
              <w:t>10</w:t>
            </w:r>
            <w:r w:rsidR="00DF2ADF">
              <w:rPr>
                <w:noProof/>
                <w:webHidden/>
              </w:rPr>
              <w:fldChar w:fldCharType="end"/>
            </w:r>
          </w:hyperlink>
        </w:p>
        <w:p w14:paraId="0B72441A" w14:textId="673EC808" w:rsidR="00DF2ADF" w:rsidRDefault="005F5642">
          <w:pPr>
            <w:pStyle w:val="TOC3"/>
            <w:tabs>
              <w:tab w:val="right" w:leader="dot" w:pos="9350"/>
            </w:tabs>
            <w:rPr>
              <w:noProof/>
              <w:lang w:val="en-AU" w:eastAsia="en-AU"/>
            </w:rPr>
          </w:pPr>
          <w:hyperlink w:anchor="_Toc11082096" w:history="1">
            <w:r w:rsidR="00DF2ADF" w:rsidRPr="008A7DCF">
              <w:rPr>
                <w:rStyle w:val="Hyperlink"/>
                <w:noProof/>
              </w:rPr>
              <w:t>Switch</w:t>
            </w:r>
            <w:r w:rsidR="00DF2ADF">
              <w:rPr>
                <w:noProof/>
                <w:webHidden/>
              </w:rPr>
              <w:tab/>
            </w:r>
            <w:r w:rsidR="00DF2ADF">
              <w:rPr>
                <w:noProof/>
                <w:webHidden/>
              </w:rPr>
              <w:fldChar w:fldCharType="begin"/>
            </w:r>
            <w:r w:rsidR="00DF2ADF">
              <w:rPr>
                <w:noProof/>
                <w:webHidden/>
              </w:rPr>
              <w:instrText xml:space="preserve"> PAGEREF _Toc11082096 \h </w:instrText>
            </w:r>
            <w:r w:rsidR="00DF2ADF">
              <w:rPr>
                <w:noProof/>
                <w:webHidden/>
              </w:rPr>
            </w:r>
            <w:r w:rsidR="00DF2ADF">
              <w:rPr>
                <w:noProof/>
                <w:webHidden/>
              </w:rPr>
              <w:fldChar w:fldCharType="separate"/>
            </w:r>
            <w:r w:rsidR="00DF2ADF">
              <w:rPr>
                <w:noProof/>
                <w:webHidden/>
              </w:rPr>
              <w:t>10</w:t>
            </w:r>
            <w:r w:rsidR="00DF2ADF">
              <w:rPr>
                <w:noProof/>
                <w:webHidden/>
              </w:rPr>
              <w:fldChar w:fldCharType="end"/>
            </w:r>
          </w:hyperlink>
        </w:p>
        <w:p w14:paraId="39AB602E" w14:textId="70E2675B" w:rsidR="00DF2ADF" w:rsidRDefault="005F5642">
          <w:pPr>
            <w:pStyle w:val="TOC3"/>
            <w:tabs>
              <w:tab w:val="right" w:leader="dot" w:pos="9350"/>
            </w:tabs>
            <w:rPr>
              <w:noProof/>
              <w:lang w:val="en-AU" w:eastAsia="en-AU"/>
            </w:rPr>
          </w:pPr>
          <w:hyperlink w:anchor="_Toc11082097" w:history="1">
            <w:r w:rsidR="00DF2ADF" w:rsidRPr="008A7DCF">
              <w:rPr>
                <w:rStyle w:val="Hyperlink"/>
                <w:noProof/>
              </w:rPr>
              <w:t>Hardware setup services</w:t>
            </w:r>
            <w:r w:rsidR="00DF2ADF">
              <w:rPr>
                <w:noProof/>
                <w:webHidden/>
              </w:rPr>
              <w:tab/>
            </w:r>
            <w:r w:rsidR="00DF2ADF">
              <w:rPr>
                <w:noProof/>
                <w:webHidden/>
              </w:rPr>
              <w:fldChar w:fldCharType="begin"/>
            </w:r>
            <w:r w:rsidR="00DF2ADF">
              <w:rPr>
                <w:noProof/>
                <w:webHidden/>
              </w:rPr>
              <w:instrText xml:space="preserve"> PAGEREF _Toc11082097 \h </w:instrText>
            </w:r>
            <w:r w:rsidR="00DF2ADF">
              <w:rPr>
                <w:noProof/>
                <w:webHidden/>
              </w:rPr>
            </w:r>
            <w:r w:rsidR="00DF2ADF">
              <w:rPr>
                <w:noProof/>
                <w:webHidden/>
              </w:rPr>
              <w:fldChar w:fldCharType="separate"/>
            </w:r>
            <w:r w:rsidR="00DF2ADF">
              <w:rPr>
                <w:noProof/>
                <w:webHidden/>
              </w:rPr>
              <w:t>10</w:t>
            </w:r>
            <w:r w:rsidR="00DF2ADF">
              <w:rPr>
                <w:noProof/>
                <w:webHidden/>
              </w:rPr>
              <w:fldChar w:fldCharType="end"/>
            </w:r>
          </w:hyperlink>
        </w:p>
        <w:p w14:paraId="7E958A2A" w14:textId="18DC752E" w:rsidR="00DF2ADF" w:rsidRDefault="005F5642">
          <w:pPr>
            <w:pStyle w:val="TOC3"/>
            <w:tabs>
              <w:tab w:val="right" w:leader="dot" w:pos="9350"/>
            </w:tabs>
            <w:rPr>
              <w:noProof/>
              <w:lang w:val="en-AU" w:eastAsia="en-AU"/>
            </w:rPr>
          </w:pPr>
          <w:hyperlink w:anchor="_Toc11082098" w:history="1">
            <w:r w:rsidR="00DF2ADF" w:rsidRPr="008A7DCF">
              <w:rPr>
                <w:rStyle w:val="Hyperlink"/>
                <w:noProof/>
              </w:rPr>
              <w:t>Total cost</w:t>
            </w:r>
            <w:r w:rsidR="00DF2ADF">
              <w:rPr>
                <w:noProof/>
                <w:webHidden/>
              </w:rPr>
              <w:tab/>
            </w:r>
            <w:r w:rsidR="00DF2ADF">
              <w:rPr>
                <w:noProof/>
                <w:webHidden/>
              </w:rPr>
              <w:fldChar w:fldCharType="begin"/>
            </w:r>
            <w:r w:rsidR="00DF2ADF">
              <w:rPr>
                <w:noProof/>
                <w:webHidden/>
              </w:rPr>
              <w:instrText xml:space="preserve"> PAGEREF _Toc11082098 \h </w:instrText>
            </w:r>
            <w:r w:rsidR="00DF2ADF">
              <w:rPr>
                <w:noProof/>
                <w:webHidden/>
              </w:rPr>
            </w:r>
            <w:r w:rsidR="00DF2ADF">
              <w:rPr>
                <w:noProof/>
                <w:webHidden/>
              </w:rPr>
              <w:fldChar w:fldCharType="separate"/>
            </w:r>
            <w:r w:rsidR="00DF2ADF">
              <w:rPr>
                <w:noProof/>
                <w:webHidden/>
              </w:rPr>
              <w:t>10</w:t>
            </w:r>
            <w:r w:rsidR="00DF2ADF">
              <w:rPr>
                <w:noProof/>
                <w:webHidden/>
              </w:rPr>
              <w:fldChar w:fldCharType="end"/>
            </w:r>
          </w:hyperlink>
        </w:p>
        <w:p w14:paraId="49E27C12" w14:textId="1EC52B6C" w:rsidR="00DF2ADF" w:rsidRDefault="005F5642">
          <w:pPr>
            <w:pStyle w:val="TOC3"/>
            <w:tabs>
              <w:tab w:val="right" w:leader="dot" w:pos="9350"/>
            </w:tabs>
            <w:rPr>
              <w:noProof/>
              <w:lang w:val="en-AU" w:eastAsia="en-AU"/>
            </w:rPr>
          </w:pPr>
          <w:hyperlink w:anchor="_Toc11082099" w:history="1">
            <w:r w:rsidR="00DF2ADF" w:rsidRPr="008A7DCF">
              <w:rPr>
                <w:rStyle w:val="Hyperlink"/>
                <w:noProof/>
              </w:rPr>
              <w:t>REVENUE STREAM</w:t>
            </w:r>
            <w:r w:rsidR="00DF2ADF">
              <w:rPr>
                <w:noProof/>
                <w:webHidden/>
              </w:rPr>
              <w:tab/>
            </w:r>
            <w:r w:rsidR="00DF2ADF">
              <w:rPr>
                <w:noProof/>
                <w:webHidden/>
              </w:rPr>
              <w:fldChar w:fldCharType="begin"/>
            </w:r>
            <w:r w:rsidR="00DF2ADF">
              <w:rPr>
                <w:noProof/>
                <w:webHidden/>
              </w:rPr>
              <w:instrText xml:space="preserve"> PAGEREF _Toc11082099 \h </w:instrText>
            </w:r>
            <w:r w:rsidR="00DF2ADF">
              <w:rPr>
                <w:noProof/>
                <w:webHidden/>
              </w:rPr>
            </w:r>
            <w:r w:rsidR="00DF2ADF">
              <w:rPr>
                <w:noProof/>
                <w:webHidden/>
              </w:rPr>
              <w:fldChar w:fldCharType="separate"/>
            </w:r>
            <w:r w:rsidR="00DF2ADF">
              <w:rPr>
                <w:noProof/>
                <w:webHidden/>
              </w:rPr>
              <w:t>11</w:t>
            </w:r>
            <w:r w:rsidR="00DF2ADF">
              <w:rPr>
                <w:noProof/>
                <w:webHidden/>
              </w:rPr>
              <w:fldChar w:fldCharType="end"/>
            </w:r>
          </w:hyperlink>
        </w:p>
        <w:p w14:paraId="10BEA079" w14:textId="27C09BE4" w:rsidR="00DF2ADF" w:rsidRDefault="005F5642">
          <w:pPr>
            <w:pStyle w:val="TOC2"/>
            <w:tabs>
              <w:tab w:val="right" w:leader="dot" w:pos="9350"/>
            </w:tabs>
            <w:rPr>
              <w:noProof/>
              <w:lang w:val="en-AU" w:eastAsia="en-AU"/>
            </w:rPr>
          </w:pPr>
          <w:hyperlink w:anchor="_Toc11082100" w:history="1">
            <w:r w:rsidR="00DF2ADF" w:rsidRPr="008A7DCF">
              <w:rPr>
                <w:rStyle w:val="Hyperlink"/>
                <w:noProof/>
              </w:rPr>
              <w:t>evaluation</w:t>
            </w:r>
            <w:r w:rsidR="00DF2ADF">
              <w:rPr>
                <w:noProof/>
                <w:webHidden/>
              </w:rPr>
              <w:tab/>
            </w:r>
            <w:r w:rsidR="00DF2ADF">
              <w:rPr>
                <w:noProof/>
                <w:webHidden/>
              </w:rPr>
              <w:fldChar w:fldCharType="begin"/>
            </w:r>
            <w:r w:rsidR="00DF2ADF">
              <w:rPr>
                <w:noProof/>
                <w:webHidden/>
              </w:rPr>
              <w:instrText xml:space="preserve"> PAGEREF _Toc11082100 \h </w:instrText>
            </w:r>
            <w:r w:rsidR="00DF2ADF">
              <w:rPr>
                <w:noProof/>
                <w:webHidden/>
              </w:rPr>
            </w:r>
            <w:r w:rsidR="00DF2ADF">
              <w:rPr>
                <w:noProof/>
                <w:webHidden/>
              </w:rPr>
              <w:fldChar w:fldCharType="separate"/>
            </w:r>
            <w:r w:rsidR="00DF2ADF">
              <w:rPr>
                <w:noProof/>
                <w:webHidden/>
              </w:rPr>
              <w:t>11</w:t>
            </w:r>
            <w:r w:rsidR="00DF2ADF">
              <w:rPr>
                <w:noProof/>
                <w:webHidden/>
              </w:rPr>
              <w:fldChar w:fldCharType="end"/>
            </w:r>
          </w:hyperlink>
        </w:p>
        <w:p w14:paraId="7C1F04F1" w14:textId="2C0808D7" w:rsidR="00DF2ADF" w:rsidRDefault="005F5642">
          <w:pPr>
            <w:pStyle w:val="TOC2"/>
            <w:tabs>
              <w:tab w:val="right" w:leader="dot" w:pos="9350"/>
            </w:tabs>
            <w:rPr>
              <w:noProof/>
              <w:lang w:val="en-AU" w:eastAsia="en-AU"/>
            </w:rPr>
          </w:pPr>
          <w:hyperlink w:anchor="_Toc11082101" w:history="1">
            <w:r w:rsidR="00DF2ADF" w:rsidRPr="008A7DCF">
              <w:rPr>
                <w:rStyle w:val="Hyperlink"/>
                <w:noProof/>
              </w:rPr>
              <w:t>Risks and issues management</w:t>
            </w:r>
            <w:r w:rsidR="00DF2ADF">
              <w:rPr>
                <w:noProof/>
                <w:webHidden/>
              </w:rPr>
              <w:tab/>
            </w:r>
            <w:r w:rsidR="00DF2ADF">
              <w:rPr>
                <w:noProof/>
                <w:webHidden/>
              </w:rPr>
              <w:fldChar w:fldCharType="begin"/>
            </w:r>
            <w:r w:rsidR="00DF2ADF">
              <w:rPr>
                <w:noProof/>
                <w:webHidden/>
              </w:rPr>
              <w:instrText xml:space="preserve"> PAGEREF _Toc11082101 \h </w:instrText>
            </w:r>
            <w:r w:rsidR="00DF2ADF">
              <w:rPr>
                <w:noProof/>
                <w:webHidden/>
              </w:rPr>
            </w:r>
            <w:r w:rsidR="00DF2ADF">
              <w:rPr>
                <w:noProof/>
                <w:webHidden/>
              </w:rPr>
              <w:fldChar w:fldCharType="separate"/>
            </w:r>
            <w:r w:rsidR="00DF2ADF">
              <w:rPr>
                <w:noProof/>
                <w:webHidden/>
              </w:rPr>
              <w:t>12</w:t>
            </w:r>
            <w:r w:rsidR="00DF2ADF">
              <w:rPr>
                <w:noProof/>
                <w:webHidden/>
              </w:rPr>
              <w:fldChar w:fldCharType="end"/>
            </w:r>
          </w:hyperlink>
        </w:p>
        <w:p w14:paraId="4D0D7A3A" w14:textId="75B5610A" w:rsidR="00DF2ADF" w:rsidRDefault="005F5642">
          <w:pPr>
            <w:pStyle w:val="TOC3"/>
            <w:tabs>
              <w:tab w:val="right" w:leader="dot" w:pos="9350"/>
            </w:tabs>
            <w:rPr>
              <w:noProof/>
              <w:lang w:val="en-AU" w:eastAsia="en-AU"/>
            </w:rPr>
          </w:pPr>
          <w:hyperlink w:anchor="_Toc11082102" w:history="1">
            <w:r w:rsidR="00DF2ADF" w:rsidRPr="008A7DCF">
              <w:rPr>
                <w:rStyle w:val="Hyperlink"/>
                <w:noProof/>
              </w:rPr>
              <w:t>Obstacles and solution</w:t>
            </w:r>
            <w:r w:rsidR="00DF2ADF">
              <w:rPr>
                <w:noProof/>
                <w:webHidden/>
              </w:rPr>
              <w:tab/>
            </w:r>
            <w:r w:rsidR="00DF2ADF">
              <w:rPr>
                <w:noProof/>
                <w:webHidden/>
              </w:rPr>
              <w:fldChar w:fldCharType="begin"/>
            </w:r>
            <w:r w:rsidR="00DF2ADF">
              <w:rPr>
                <w:noProof/>
                <w:webHidden/>
              </w:rPr>
              <w:instrText xml:space="preserve"> PAGEREF _Toc11082102 \h </w:instrText>
            </w:r>
            <w:r w:rsidR="00DF2ADF">
              <w:rPr>
                <w:noProof/>
                <w:webHidden/>
              </w:rPr>
            </w:r>
            <w:r w:rsidR="00DF2ADF">
              <w:rPr>
                <w:noProof/>
                <w:webHidden/>
              </w:rPr>
              <w:fldChar w:fldCharType="separate"/>
            </w:r>
            <w:r w:rsidR="00DF2ADF">
              <w:rPr>
                <w:noProof/>
                <w:webHidden/>
              </w:rPr>
              <w:t>12</w:t>
            </w:r>
            <w:r w:rsidR="00DF2ADF">
              <w:rPr>
                <w:noProof/>
                <w:webHidden/>
              </w:rPr>
              <w:fldChar w:fldCharType="end"/>
            </w:r>
          </w:hyperlink>
        </w:p>
        <w:p w14:paraId="1916D379" w14:textId="16245B76" w:rsidR="00DF2ADF" w:rsidRDefault="005F5642">
          <w:pPr>
            <w:pStyle w:val="TOC2"/>
            <w:tabs>
              <w:tab w:val="right" w:leader="dot" w:pos="9350"/>
            </w:tabs>
            <w:rPr>
              <w:noProof/>
              <w:lang w:val="en-AU" w:eastAsia="en-AU"/>
            </w:rPr>
          </w:pPr>
          <w:hyperlink w:anchor="_Toc11082103" w:history="1">
            <w:r w:rsidR="00DF2ADF" w:rsidRPr="008A7DCF">
              <w:rPr>
                <w:rStyle w:val="Hyperlink"/>
                <w:noProof/>
              </w:rPr>
              <w:t>Topology Diagram</w:t>
            </w:r>
            <w:r w:rsidR="00DF2ADF">
              <w:rPr>
                <w:noProof/>
                <w:webHidden/>
              </w:rPr>
              <w:tab/>
            </w:r>
            <w:r w:rsidR="00DF2ADF">
              <w:rPr>
                <w:noProof/>
                <w:webHidden/>
              </w:rPr>
              <w:fldChar w:fldCharType="begin"/>
            </w:r>
            <w:r w:rsidR="00DF2ADF">
              <w:rPr>
                <w:noProof/>
                <w:webHidden/>
              </w:rPr>
              <w:instrText xml:space="preserve"> PAGEREF _Toc11082103 \h </w:instrText>
            </w:r>
            <w:r w:rsidR="00DF2ADF">
              <w:rPr>
                <w:noProof/>
                <w:webHidden/>
              </w:rPr>
            </w:r>
            <w:r w:rsidR="00DF2ADF">
              <w:rPr>
                <w:noProof/>
                <w:webHidden/>
              </w:rPr>
              <w:fldChar w:fldCharType="separate"/>
            </w:r>
            <w:r w:rsidR="00DF2ADF">
              <w:rPr>
                <w:noProof/>
                <w:webHidden/>
              </w:rPr>
              <w:t>13</w:t>
            </w:r>
            <w:r w:rsidR="00DF2ADF">
              <w:rPr>
                <w:noProof/>
                <w:webHidden/>
              </w:rPr>
              <w:fldChar w:fldCharType="end"/>
            </w:r>
          </w:hyperlink>
        </w:p>
        <w:p w14:paraId="1BBB789D" w14:textId="4FC4507C" w:rsidR="00DF2ADF" w:rsidRDefault="005F5642">
          <w:pPr>
            <w:pStyle w:val="TOC3"/>
            <w:tabs>
              <w:tab w:val="right" w:leader="dot" w:pos="9350"/>
            </w:tabs>
            <w:rPr>
              <w:noProof/>
              <w:lang w:val="en-AU" w:eastAsia="en-AU"/>
            </w:rPr>
          </w:pPr>
          <w:hyperlink w:anchor="_Toc11082104" w:history="1">
            <w:r w:rsidR="00DF2ADF" w:rsidRPr="008A7DCF">
              <w:rPr>
                <w:rStyle w:val="Hyperlink"/>
                <w:noProof/>
              </w:rPr>
              <w:t>Proof of concept</w:t>
            </w:r>
            <w:r w:rsidR="00DF2ADF">
              <w:rPr>
                <w:noProof/>
                <w:webHidden/>
              </w:rPr>
              <w:tab/>
            </w:r>
            <w:r w:rsidR="00DF2ADF">
              <w:rPr>
                <w:noProof/>
                <w:webHidden/>
              </w:rPr>
              <w:fldChar w:fldCharType="begin"/>
            </w:r>
            <w:r w:rsidR="00DF2ADF">
              <w:rPr>
                <w:noProof/>
                <w:webHidden/>
              </w:rPr>
              <w:instrText xml:space="preserve"> PAGEREF _Toc11082104 \h </w:instrText>
            </w:r>
            <w:r w:rsidR="00DF2ADF">
              <w:rPr>
                <w:noProof/>
                <w:webHidden/>
              </w:rPr>
            </w:r>
            <w:r w:rsidR="00DF2ADF">
              <w:rPr>
                <w:noProof/>
                <w:webHidden/>
              </w:rPr>
              <w:fldChar w:fldCharType="separate"/>
            </w:r>
            <w:r w:rsidR="00DF2ADF">
              <w:rPr>
                <w:noProof/>
                <w:webHidden/>
              </w:rPr>
              <w:t>13</w:t>
            </w:r>
            <w:r w:rsidR="00DF2ADF">
              <w:rPr>
                <w:noProof/>
                <w:webHidden/>
              </w:rPr>
              <w:fldChar w:fldCharType="end"/>
            </w:r>
          </w:hyperlink>
        </w:p>
        <w:p w14:paraId="020EE699" w14:textId="50878051" w:rsidR="00DF2ADF" w:rsidRDefault="005F5642">
          <w:pPr>
            <w:pStyle w:val="TOC3"/>
            <w:tabs>
              <w:tab w:val="right" w:leader="dot" w:pos="9350"/>
            </w:tabs>
            <w:rPr>
              <w:noProof/>
              <w:lang w:val="en-AU" w:eastAsia="en-AU"/>
            </w:rPr>
          </w:pPr>
          <w:hyperlink w:anchor="_Toc11082105" w:history="1">
            <w:r w:rsidR="00DF2ADF" w:rsidRPr="008A7DCF">
              <w:rPr>
                <w:rStyle w:val="Hyperlink"/>
                <w:noProof/>
              </w:rPr>
              <w:t>Logical diagram for production</w:t>
            </w:r>
            <w:r w:rsidR="00DF2ADF">
              <w:rPr>
                <w:noProof/>
                <w:webHidden/>
              </w:rPr>
              <w:tab/>
            </w:r>
            <w:r w:rsidR="00DF2ADF">
              <w:rPr>
                <w:noProof/>
                <w:webHidden/>
              </w:rPr>
              <w:fldChar w:fldCharType="begin"/>
            </w:r>
            <w:r w:rsidR="00DF2ADF">
              <w:rPr>
                <w:noProof/>
                <w:webHidden/>
              </w:rPr>
              <w:instrText xml:space="preserve"> PAGEREF _Toc11082105 \h </w:instrText>
            </w:r>
            <w:r w:rsidR="00DF2ADF">
              <w:rPr>
                <w:noProof/>
                <w:webHidden/>
              </w:rPr>
            </w:r>
            <w:r w:rsidR="00DF2ADF">
              <w:rPr>
                <w:noProof/>
                <w:webHidden/>
              </w:rPr>
              <w:fldChar w:fldCharType="separate"/>
            </w:r>
            <w:r w:rsidR="00DF2ADF">
              <w:rPr>
                <w:noProof/>
                <w:webHidden/>
              </w:rPr>
              <w:t>13</w:t>
            </w:r>
            <w:r w:rsidR="00DF2ADF">
              <w:rPr>
                <w:noProof/>
                <w:webHidden/>
              </w:rPr>
              <w:fldChar w:fldCharType="end"/>
            </w:r>
          </w:hyperlink>
        </w:p>
        <w:p w14:paraId="10B11A9B" w14:textId="52FFDF88" w:rsidR="00DF2ADF" w:rsidRDefault="005F5642">
          <w:pPr>
            <w:pStyle w:val="TOC3"/>
            <w:tabs>
              <w:tab w:val="right" w:leader="dot" w:pos="9350"/>
            </w:tabs>
            <w:rPr>
              <w:noProof/>
              <w:lang w:val="en-AU" w:eastAsia="en-AU"/>
            </w:rPr>
          </w:pPr>
          <w:hyperlink w:anchor="_Toc11082106" w:history="1">
            <w:r w:rsidR="00DF2ADF" w:rsidRPr="008A7DCF">
              <w:rPr>
                <w:rStyle w:val="Hyperlink"/>
                <w:noProof/>
              </w:rPr>
              <w:t>Logical diagram for bhi demonstration</w:t>
            </w:r>
            <w:r w:rsidR="00DF2ADF">
              <w:rPr>
                <w:noProof/>
                <w:webHidden/>
              </w:rPr>
              <w:tab/>
            </w:r>
            <w:r w:rsidR="00DF2ADF">
              <w:rPr>
                <w:noProof/>
                <w:webHidden/>
              </w:rPr>
              <w:fldChar w:fldCharType="begin"/>
            </w:r>
            <w:r w:rsidR="00DF2ADF">
              <w:rPr>
                <w:noProof/>
                <w:webHidden/>
              </w:rPr>
              <w:instrText xml:space="preserve"> PAGEREF _Toc11082106 \h </w:instrText>
            </w:r>
            <w:r w:rsidR="00DF2ADF">
              <w:rPr>
                <w:noProof/>
                <w:webHidden/>
              </w:rPr>
            </w:r>
            <w:r w:rsidR="00DF2ADF">
              <w:rPr>
                <w:noProof/>
                <w:webHidden/>
              </w:rPr>
              <w:fldChar w:fldCharType="separate"/>
            </w:r>
            <w:r w:rsidR="00DF2ADF">
              <w:rPr>
                <w:noProof/>
                <w:webHidden/>
              </w:rPr>
              <w:t>15</w:t>
            </w:r>
            <w:r w:rsidR="00DF2ADF">
              <w:rPr>
                <w:noProof/>
                <w:webHidden/>
              </w:rPr>
              <w:fldChar w:fldCharType="end"/>
            </w:r>
          </w:hyperlink>
        </w:p>
        <w:p w14:paraId="7556676D" w14:textId="5AB48EF4" w:rsidR="00DF2ADF" w:rsidRDefault="005F5642">
          <w:pPr>
            <w:pStyle w:val="TOC3"/>
            <w:tabs>
              <w:tab w:val="right" w:leader="dot" w:pos="9350"/>
            </w:tabs>
            <w:rPr>
              <w:noProof/>
              <w:lang w:val="en-AU" w:eastAsia="en-AU"/>
            </w:rPr>
          </w:pPr>
          <w:hyperlink w:anchor="_Toc11082107" w:history="1">
            <w:r w:rsidR="00DF2ADF" w:rsidRPr="008A7DCF">
              <w:rPr>
                <w:rStyle w:val="Hyperlink"/>
                <w:noProof/>
              </w:rPr>
              <w:t>Behind the Scenes illustration</w:t>
            </w:r>
            <w:r w:rsidR="00DF2ADF">
              <w:rPr>
                <w:noProof/>
                <w:webHidden/>
              </w:rPr>
              <w:tab/>
            </w:r>
            <w:r w:rsidR="00DF2ADF">
              <w:rPr>
                <w:noProof/>
                <w:webHidden/>
              </w:rPr>
              <w:fldChar w:fldCharType="begin"/>
            </w:r>
            <w:r w:rsidR="00DF2ADF">
              <w:rPr>
                <w:noProof/>
                <w:webHidden/>
              </w:rPr>
              <w:instrText xml:space="preserve"> PAGEREF _Toc11082107 \h </w:instrText>
            </w:r>
            <w:r w:rsidR="00DF2ADF">
              <w:rPr>
                <w:noProof/>
                <w:webHidden/>
              </w:rPr>
            </w:r>
            <w:r w:rsidR="00DF2ADF">
              <w:rPr>
                <w:noProof/>
                <w:webHidden/>
              </w:rPr>
              <w:fldChar w:fldCharType="separate"/>
            </w:r>
            <w:r w:rsidR="00DF2ADF">
              <w:rPr>
                <w:noProof/>
                <w:webHidden/>
              </w:rPr>
              <w:t>15</w:t>
            </w:r>
            <w:r w:rsidR="00DF2ADF">
              <w:rPr>
                <w:noProof/>
                <w:webHidden/>
              </w:rPr>
              <w:fldChar w:fldCharType="end"/>
            </w:r>
          </w:hyperlink>
        </w:p>
        <w:p w14:paraId="0ECABD82" w14:textId="05F903BF" w:rsidR="00DF2ADF" w:rsidRDefault="005F5642">
          <w:pPr>
            <w:pStyle w:val="TOC3"/>
            <w:tabs>
              <w:tab w:val="right" w:leader="dot" w:pos="9350"/>
            </w:tabs>
            <w:rPr>
              <w:noProof/>
              <w:lang w:val="en-AU" w:eastAsia="en-AU"/>
            </w:rPr>
          </w:pPr>
          <w:hyperlink w:anchor="_Toc11082108" w:history="1">
            <w:r w:rsidR="00DF2ADF" w:rsidRPr="008A7DCF">
              <w:rPr>
                <w:rStyle w:val="Hyperlink"/>
                <w:noProof/>
              </w:rPr>
              <w:t>Outcome</w:t>
            </w:r>
            <w:r w:rsidR="00DF2ADF">
              <w:rPr>
                <w:noProof/>
                <w:webHidden/>
              </w:rPr>
              <w:tab/>
            </w:r>
            <w:r w:rsidR="00DF2ADF">
              <w:rPr>
                <w:noProof/>
                <w:webHidden/>
              </w:rPr>
              <w:fldChar w:fldCharType="begin"/>
            </w:r>
            <w:r w:rsidR="00DF2ADF">
              <w:rPr>
                <w:noProof/>
                <w:webHidden/>
              </w:rPr>
              <w:instrText xml:space="preserve"> PAGEREF _Toc11082108 \h </w:instrText>
            </w:r>
            <w:r w:rsidR="00DF2ADF">
              <w:rPr>
                <w:noProof/>
                <w:webHidden/>
              </w:rPr>
            </w:r>
            <w:r w:rsidR="00DF2ADF">
              <w:rPr>
                <w:noProof/>
                <w:webHidden/>
              </w:rPr>
              <w:fldChar w:fldCharType="separate"/>
            </w:r>
            <w:r w:rsidR="00DF2ADF">
              <w:rPr>
                <w:noProof/>
                <w:webHidden/>
              </w:rPr>
              <w:t>16</w:t>
            </w:r>
            <w:r w:rsidR="00DF2ADF">
              <w:rPr>
                <w:noProof/>
                <w:webHidden/>
              </w:rPr>
              <w:fldChar w:fldCharType="end"/>
            </w:r>
          </w:hyperlink>
        </w:p>
        <w:p w14:paraId="12D4CFEA" w14:textId="261CE432" w:rsidR="00DF2ADF" w:rsidRDefault="005F5642">
          <w:pPr>
            <w:pStyle w:val="TOC2"/>
            <w:tabs>
              <w:tab w:val="right" w:leader="dot" w:pos="9350"/>
            </w:tabs>
            <w:rPr>
              <w:noProof/>
              <w:lang w:val="en-AU" w:eastAsia="en-AU"/>
            </w:rPr>
          </w:pPr>
          <w:hyperlink w:anchor="_Toc11082109" w:history="1">
            <w:r w:rsidR="00DF2ADF" w:rsidRPr="008A7DCF">
              <w:rPr>
                <w:rStyle w:val="Hyperlink"/>
                <w:noProof/>
              </w:rPr>
              <w:t>Hardware requirement</w:t>
            </w:r>
            <w:r w:rsidR="00DF2ADF">
              <w:rPr>
                <w:noProof/>
                <w:webHidden/>
              </w:rPr>
              <w:tab/>
            </w:r>
            <w:r w:rsidR="00DF2ADF">
              <w:rPr>
                <w:noProof/>
                <w:webHidden/>
              </w:rPr>
              <w:fldChar w:fldCharType="begin"/>
            </w:r>
            <w:r w:rsidR="00DF2ADF">
              <w:rPr>
                <w:noProof/>
                <w:webHidden/>
              </w:rPr>
              <w:instrText xml:space="preserve"> PAGEREF _Toc11082109 \h </w:instrText>
            </w:r>
            <w:r w:rsidR="00DF2ADF">
              <w:rPr>
                <w:noProof/>
                <w:webHidden/>
              </w:rPr>
            </w:r>
            <w:r w:rsidR="00DF2ADF">
              <w:rPr>
                <w:noProof/>
                <w:webHidden/>
              </w:rPr>
              <w:fldChar w:fldCharType="separate"/>
            </w:r>
            <w:r w:rsidR="00DF2ADF">
              <w:rPr>
                <w:noProof/>
                <w:webHidden/>
              </w:rPr>
              <w:t>16</w:t>
            </w:r>
            <w:r w:rsidR="00DF2ADF">
              <w:rPr>
                <w:noProof/>
                <w:webHidden/>
              </w:rPr>
              <w:fldChar w:fldCharType="end"/>
            </w:r>
          </w:hyperlink>
        </w:p>
        <w:p w14:paraId="0938F384" w14:textId="317B33D9" w:rsidR="00DF2ADF" w:rsidRDefault="005F5642">
          <w:pPr>
            <w:pStyle w:val="TOC3"/>
            <w:tabs>
              <w:tab w:val="right" w:leader="dot" w:pos="9350"/>
            </w:tabs>
            <w:rPr>
              <w:noProof/>
              <w:lang w:val="en-AU" w:eastAsia="en-AU"/>
            </w:rPr>
          </w:pPr>
          <w:hyperlink w:anchor="_Toc11082110" w:history="1">
            <w:r w:rsidR="00DF2ADF" w:rsidRPr="008A7DCF">
              <w:rPr>
                <w:rStyle w:val="Hyperlink"/>
                <w:noProof/>
              </w:rPr>
              <w:t>Production</w:t>
            </w:r>
            <w:r w:rsidR="00DF2ADF">
              <w:rPr>
                <w:noProof/>
                <w:webHidden/>
              </w:rPr>
              <w:tab/>
            </w:r>
            <w:r w:rsidR="00DF2ADF">
              <w:rPr>
                <w:noProof/>
                <w:webHidden/>
              </w:rPr>
              <w:fldChar w:fldCharType="begin"/>
            </w:r>
            <w:r w:rsidR="00DF2ADF">
              <w:rPr>
                <w:noProof/>
                <w:webHidden/>
              </w:rPr>
              <w:instrText xml:space="preserve"> PAGEREF _Toc11082110 \h </w:instrText>
            </w:r>
            <w:r w:rsidR="00DF2ADF">
              <w:rPr>
                <w:noProof/>
                <w:webHidden/>
              </w:rPr>
            </w:r>
            <w:r w:rsidR="00DF2ADF">
              <w:rPr>
                <w:noProof/>
                <w:webHidden/>
              </w:rPr>
              <w:fldChar w:fldCharType="separate"/>
            </w:r>
            <w:r w:rsidR="00DF2ADF">
              <w:rPr>
                <w:noProof/>
                <w:webHidden/>
              </w:rPr>
              <w:t>16</w:t>
            </w:r>
            <w:r w:rsidR="00DF2ADF">
              <w:rPr>
                <w:noProof/>
                <w:webHidden/>
              </w:rPr>
              <w:fldChar w:fldCharType="end"/>
            </w:r>
          </w:hyperlink>
        </w:p>
        <w:p w14:paraId="68E2C892" w14:textId="61BB51A3" w:rsidR="00DF2ADF" w:rsidRDefault="005F5642">
          <w:pPr>
            <w:pStyle w:val="TOC3"/>
            <w:tabs>
              <w:tab w:val="right" w:leader="dot" w:pos="9350"/>
            </w:tabs>
            <w:rPr>
              <w:noProof/>
              <w:lang w:val="en-AU" w:eastAsia="en-AU"/>
            </w:rPr>
          </w:pPr>
          <w:hyperlink w:anchor="_Toc11082111" w:history="1">
            <w:r w:rsidR="00DF2ADF" w:rsidRPr="008A7DCF">
              <w:rPr>
                <w:rStyle w:val="Hyperlink"/>
                <w:noProof/>
              </w:rPr>
              <w:t>DEMONSTRATION / PROOF OF CONCEPT</w:t>
            </w:r>
            <w:r w:rsidR="00DF2ADF">
              <w:rPr>
                <w:noProof/>
                <w:webHidden/>
              </w:rPr>
              <w:tab/>
            </w:r>
            <w:r w:rsidR="00DF2ADF">
              <w:rPr>
                <w:noProof/>
                <w:webHidden/>
              </w:rPr>
              <w:fldChar w:fldCharType="begin"/>
            </w:r>
            <w:r w:rsidR="00DF2ADF">
              <w:rPr>
                <w:noProof/>
                <w:webHidden/>
              </w:rPr>
              <w:instrText xml:space="preserve"> PAGEREF _Toc11082111 \h </w:instrText>
            </w:r>
            <w:r w:rsidR="00DF2ADF">
              <w:rPr>
                <w:noProof/>
                <w:webHidden/>
              </w:rPr>
            </w:r>
            <w:r w:rsidR="00DF2ADF">
              <w:rPr>
                <w:noProof/>
                <w:webHidden/>
              </w:rPr>
              <w:fldChar w:fldCharType="separate"/>
            </w:r>
            <w:r w:rsidR="00DF2ADF">
              <w:rPr>
                <w:noProof/>
                <w:webHidden/>
              </w:rPr>
              <w:t>17</w:t>
            </w:r>
            <w:r w:rsidR="00DF2ADF">
              <w:rPr>
                <w:noProof/>
                <w:webHidden/>
              </w:rPr>
              <w:fldChar w:fldCharType="end"/>
            </w:r>
          </w:hyperlink>
        </w:p>
        <w:p w14:paraId="5F357D07" w14:textId="7B807FB1" w:rsidR="00DF2ADF" w:rsidRDefault="005F5642">
          <w:pPr>
            <w:pStyle w:val="TOC3"/>
            <w:tabs>
              <w:tab w:val="right" w:leader="dot" w:pos="9350"/>
            </w:tabs>
            <w:rPr>
              <w:noProof/>
              <w:lang w:val="en-AU" w:eastAsia="en-AU"/>
            </w:rPr>
          </w:pPr>
          <w:hyperlink w:anchor="_Toc11082112" w:history="1">
            <w:r w:rsidR="00DF2ADF" w:rsidRPr="008A7DCF">
              <w:rPr>
                <w:rStyle w:val="Hyperlink"/>
                <w:noProof/>
              </w:rPr>
              <w:t>NETWORKING OPTION 1 : PROVIDER NETWORK</w:t>
            </w:r>
            <w:r w:rsidR="00DF2ADF">
              <w:rPr>
                <w:noProof/>
                <w:webHidden/>
              </w:rPr>
              <w:tab/>
            </w:r>
            <w:r w:rsidR="00DF2ADF">
              <w:rPr>
                <w:noProof/>
                <w:webHidden/>
              </w:rPr>
              <w:fldChar w:fldCharType="begin"/>
            </w:r>
            <w:r w:rsidR="00DF2ADF">
              <w:rPr>
                <w:noProof/>
                <w:webHidden/>
              </w:rPr>
              <w:instrText xml:space="preserve"> PAGEREF _Toc11082112 \h </w:instrText>
            </w:r>
            <w:r w:rsidR="00DF2ADF">
              <w:rPr>
                <w:noProof/>
                <w:webHidden/>
              </w:rPr>
            </w:r>
            <w:r w:rsidR="00DF2ADF">
              <w:rPr>
                <w:noProof/>
                <w:webHidden/>
              </w:rPr>
              <w:fldChar w:fldCharType="separate"/>
            </w:r>
            <w:r w:rsidR="00DF2ADF">
              <w:rPr>
                <w:noProof/>
                <w:webHidden/>
              </w:rPr>
              <w:t>17</w:t>
            </w:r>
            <w:r w:rsidR="00DF2ADF">
              <w:rPr>
                <w:noProof/>
                <w:webHidden/>
              </w:rPr>
              <w:fldChar w:fldCharType="end"/>
            </w:r>
          </w:hyperlink>
        </w:p>
        <w:p w14:paraId="220A5647" w14:textId="121ED6C9" w:rsidR="00DF2ADF" w:rsidRDefault="005F5642">
          <w:pPr>
            <w:pStyle w:val="TOC3"/>
            <w:tabs>
              <w:tab w:val="right" w:leader="dot" w:pos="9350"/>
            </w:tabs>
            <w:rPr>
              <w:noProof/>
              <w:lang w:val="en-AU" w:eastAsia="en-AU"/>
            </w:rPr>
          </w:pPr>
          <w:hyperlink w:anchor="_Toc11082113" w:history="1">
            <w:r w:rsidR="00DF2ADF" w:rsidRPr="008A7DCF">
              <w:rPr>
                <w:rStyle w:val="Hyperlink"/>
                <w:noProof/>
              </w:rPr>
              <w:t>NETWORKING OPTION 2: SELF-SERVICE NETWORKS</w:t>
            </w:r>
            <w:r w:rsidR="00DF2ADF">
              <w:rPr>
                <w:noProof/>
                <w:webHidden/>
              </w:rPr>
              <w:tab/>
            </w:r>
            <w:r w:rsidR="00DF2ADF">
              <w:rPr>
                <w:noProof/>
                <w:webHidden/>
              </w:rPr>
              <w:fldChar w:fldCharType="begin"/>
            </w:r>
            <w:r w:rsidR="00DF2ADF">
              <w:rPr>
                <w:noProof/>
                <w:webHidden/>
              </w:rPr>
              <w:instrText xml:space="preserve"> PAGEREF _Toc11082113 \h </w:instrText>
            </w:r>
            <w:r w:rsidR="00DF2ADF">
              <w:rPr>
                <w:noProof/>
                <w:webHidden/>
              </w:rPr>
            </w:r>
            <w:r w:rsidR="00DF2ADF">
              <w:rPr>
                <w:noProof/>
                <w:webHidden/>
              </w:rPr>
              <w:fldChar w:fldCharType="separate"/>
            </w:r>
            <w:r w:rsidR="00DF2ADF">
              <w:rPr>
                <w:noProof/>
                <w:webHidden/>
              </w:rPr>
              <w:t>17</w:t>
            </w:r>
            <w:r w:rsidR="00DF2ADF">
              <w:rPr>
                <w:noProof/>
                <w:webHidden/>
              </w:rPr>
              <w:fldChar w:fldCharType="end"/>
            </w:r>
          </w:hyperlink>
        </w:p>
        <w:p w14:paraId="019CA861" w14:textId="1CE83EC3" w:rsidR="00DF2ADF" w:rsidRDefault="005F5642">
          <w:pPr>
            <w:pStyle w:val="TOC2"/>
            <w:tabs>
              <w:tab w:val="right" w:leader="dot" w:pos="9350"/>
            </w:tabs>
            <w:rPr>
              <w:noProof/>
              <w:lang w:val="en-AU" w:eastAsia="en-AU"/>
            </w:rPr>
          </w:pPr>
          <w:hyperlink w:anchor="_Toc11082114" w:history="1">
            <w:r w:rsidR="00DF2ADF" w:rsidRPr="008A7DCF">
              <w:rPr>
                <w:rStyle w:val="Hyperlink"/>
                <w:noProof/>
              </w:rPr>
              <w:t>DEMONSTRATION NETWORKING</w:t>
            </w:r>
            <w:r w:rsidR="00DF2ADF">
              <w:rPr>
                <w:noProof/>
                <w:webHidden/>
              </w:rPr>
              <w:tab/>
            </w:r>
            <w:r w:rsidR="00DF2ADF">
              <w:rPr>
                <w:noProof/>
                <w:webHidden/>
              </w:rPr>
              <w:fldChar w:fldCharType="begin"/>
            </w:r>
            <w:r w:rsidR="00DF2ADF">
              <w:rPr>
                <w:noProof/>
                <w:webHidden/>
              </w:rPr>
              <w:instrText xml:space="preserve"> PAGEREF _Toc11082114 \h </w:instrText>
            </w:r>
            <w:r w:rsidR="00DF2ADF">
              <w:rPr>
                <w:noProof/>
                <w:webHidden/>
              </w:rPr>
            </w:r>
            <w:r w:rsidR="00DF2ADF">
              <w:rPr>
                <w:noProof/>
                <w:webHidden/>
              </w:rPr>
              <w:fldChar w:fldCharType="separate"/>
            </w:r>
            <w:r w:rsidR="00DF2ADF">
              <w:rPr>
                <w:noProof/>
                <w:webHidden/>
              </w:rPr>
              <w:t>17</w:t>
            </w:r>
            <w:r w:rsidR="00DF2ADF">
              <w:rPr>
                <w:noProof/>
                <w:webHidden/>
              </w:rPr>
              <w:fldChar w:fldCharType="end"/>
            </w:r>
          </w:hyperlink>
        </w:p>
        <w:p w14:paraId="71F448C2" w14:textId="296566F1" w:rsidR="00DF2ADF" w:rsidRDefault="005F5642">
          <w:pPr>
            <w:pStyle w:val="TOC2"/>
            <w:tabs>
              <w:tab w:val="right" w:leader="dot" w:pos="9350"/>
            </w:tabs>
            <w:rPr>
              <w:noProof/>
              <w:lang w:val="en-AU" w:eastAsia="en-AU"/>
            </w:rPr>
          </w:pPr>
          <w:hyperlink w:anchor="_Toc11082115" w:history="1">
            <w:r w:rsidR="00DF2ADF" w:rsidRPr="008A7DCF">
              <w:rPr>
                <w:rStyle w:val="Hyperlink"/>
                <w:noProof/>
              </w:rPr>
              <w:t>Change management process</w:t>
            </w:r>
            <w:r w:rsidR="00DF2ADF">
              <w:rPr>
                <w:noProof/>
                <w:webHidden/>
              </w:rPr>
              <w:tab/>
            </w:r>
            <w:r w:rsidR="00DF2ADF">
              <w:rPr>
                <w:noProof/>
                <w:webHidden/>
              </w:rPr>
              <w:fldChar w:fldCharType="begin"/>
            </w:r>
            <w:r w:rsidR="00DF2ADF">
              <w:rPr>
                <w:noProof/>
                <w:webHidden/>
              </w:rPr>
              <w:instrText xml:space="preserve"> PAGEREF _Toc11082115 \h </w:instrText>
            </w:r>
            <w:r w:rsidR="00DF2ADF">
              <w:rPr>
                <w:noProof/>
                <w:webHidden/>
              </w:rPr>
            </w:r>
            <w:r w:rsidR="00DF2ADF">
              <w:rPr>
                <w:noProof/>
                <w:webHidden/>
              </w:rPr>
              <w:fldChar w:fldCharType="separate"/>
            </w:r>
            <w:r w:rsidR="00DF2ADF">
              <w:rPr>
                <w:noProof/>
                <w:webHidden/>
              </w:rPr>
              <w:t>19</w:t>
            </w:r>
            <w:r w:rsidR="00DF2ADF">
              <w:rPr>
                <w:noProof/>
                <w:webHidden/>
              </w:rPr>
              <w:fldChar w:fldCharType="end"/>
            </w:r>
          </w:hyperlink>
        </w:p>
        <w:p w14:paraId="43982B2C" w14:textId="3A3FE89F" w:rsidR="00DF2ADF" w:rsidRDefault="005F5642">
          <w:pPr>
            <w:pStyle w:val="TOC3"/>
            <w:tabs>
              <w:tab w:val="right" w:leader="dot" w:pos="9350"/>
            </w:tabs>
            <w:rPr>
              <w:noProof/>
              <w:lang w:val="en-AU" w:eastAsia="en-AU"/>
            </w:rPr>
          </w:pPr>
          <w:hyperlink w:anchor="_Toc11082116" w:history="1">
            <w:r w:rsidR="00DF2ADF" w:rsidRPr="008A7DCF">
              <w:rPr>
                <w:rStyle w:val="Hyperlink"/>
                <w:noProof/>
              </w:rPr>
              <w:t>Lab For Demonstration</w:t>
            </w:r>
            <w:r w:rsidR="00DF2ADF">
              <w:rPr>
                <w:noProof/>
                <w:webHidden/>
              </w:rPr>
              <w:tab/>
            </w:r>
            <w:r w:rsidR="00DF2ADF">
              <w:rPr>
                <w:noProof/>
                <w:webHidden/>
              </w:rPr>
              <w:fldChar w:fldCharType="begin"/>
            </w:r>
            <w:r w:rsidR="00DF2ADF">
              <w:rPr>
                <w:noProof/>
                <w:webHidden/>
              </w:rPr>
              <w:instrText xml:space="preserve"> PAGEREF _Toc11082116 \h </w:instrText>
            </w:r>
            <w:r w:rsidR="00DF2ADF">
              <w:rPr>
                <w:noProof/>
                <w:webHidden/>
              </w:rPr>
            </w:r>
            <w:r w:rsidR="00DF2ADF">
              <w:rPr>
                <w:noProof/>
                <w:webHidden/>
              </w:rPr>
              <w:fldChar w:fldCharType="separate"/>
            </w:r>
            <w:r w:rsidR="00DF2ADF">
              <w:rPr>
                <w:noProof/>
                <w:webHidden/>
              </w:rPr>
              <w:t>19</w:t>
            </w:r>
            <w:r w:rsidR="00DF2ADF">
              <w:rPr>
                <w:noProof/>
                <w:webHidden/>
              </w:rPr>
              <w:fldChar w:fldCharType="end"/>
            </w:r>
          </w:hyperlink>
        </w:p>
        <w:p w14:paraId="3FBCFD31" w14:textId="1BF9BAB8" w:rsidR="00DF2ADF" w:rsidRDefault="005F5642">
          <w:pPr>
            <w:pStyle w:val="TOC2"/>
            <w:tabs>
              <w:tab w:val="right" w:leader="dot" w:pos="9350"/>
            </w:tabs>
            <w:rPr>
              <w:noProof/>
              <w:lang w:val="en-AU" w:eastAsia="en-AU"/>
            </w:rPr>
          </w:pPr>
          <w:hyperlink w:anchor="_Toc11082117" w:history="1">
            <w:r w:rsidR="00DF2ADF" w:rsidRPr="008A7DCF">
              <w:rPr>
                <w:rStyle w:val="Hyperlink"/>
                <w:noProof/>
              </w:rPr>
              <w:t>Ubuntu Installation</w:t>
            </w:r>
            <w:r w:rsidR="00DF2ADF">
              <w:rPr>
                <w:noProof/>
                <w:webHidden/>
              </w:rPr>
              <w:tab/>
            </w:r>
            <w:r w:rsidR="00DF2ADF">
              <w:rPr>
                <w:noProof/>
                <w:webHidden/>
              </w:rPr>
              <w:fldChar w:fldCharType="begin"/>
            </w:r>
            <w:r w:rsidR="00DF2ADF">
              <w:rPr>
                <w:noProof/>
                <w:webHidden/>
              </w:rPr>
              <w:instrText xml:space="preserve"> PAGEREF _Toc11082117 \h </w:instrText>
            </w:r>
            <w:r w:rsidR="00DF2ADF">
              <w:rPr>
                <w:noProof/>
                <w:webHidden/>
              </w:rPr>
            </w:r>
            <w:r w:rsidR="00DF2ADF">
              <w:rPr>
                <w:noProof/>
                <w:webHidden/>
              </w:rPr>
              <w:fldChar w:fldCharType="separate"/>
            </w:r>
            <w:r w:rsidR="00DF2ADF">
              <w:rPr>
                <w:noProof/>
                <w:webHidden/>
              </w:rPr>
              <w:t>20</w:t>
            </w:r>
            <w:r w:rsidR="00DF2ADF">
              <w:rPr>
                <w:noProof/>
                <w:webHidden/>
              </w:rPr>
              <w:fldChar w:fldCharType="end"/>
            </w:r>
          </w:hyperlink>
        </w:p>
        <w:p w14:paraId="504A2235" w14:textId="7951421D" w:rsidR="00DF2ADF" w:rsidRDefault="005F5642">
          <w:pPr>
            <w:pStyle w:val="TOC2"/>
            <w:tabs>
              <w:tab w:val="right" w:leader="dot" w:pos="9350"/>
            </w:tabs>
            <w:rPr>
              <w:noProof/>
              <w:lang w:val="en-AU" w:eastAsia="en-AU"/>
            </w:rPr>
          </w:pPr>
          <w:hyperlink w:anchor="_Toc11082118" w:history="1">
            <w:r w:rsidR="00DF2ADF" w:rsidRPr="008A7DCF">
              <w:rPr>
                <w:rStyle w:val="Hyperlink"/>
                <w:rFonts w:cstheme="majorHAnsi"/>
                <w:noProof/>
              </w:rPr>
              <w:t>Configuration</w:t>
            </w:r>
            <w:r w:rsidR="00DF2ADF">
              <w:rPr>
                <w:noProof/>
                <w:webHidden/>
              </w:rPr>
              <w:tab/>
            </w:r>
            <w:r w:rsidR="00DF2ADF">
              <w:rPr>
                <w:noProof/>
                <w:webHidden/>
              </w:rPr>
              <w:fldChar w:fldCharType="begin"/>
            </w:r>
            <w:r w:rsidR="00DF2ADF">
              <w:rPr>
                <w:noProof/>
                <w:webHidden/>
              </w:rPr>
              <w:instrText xml:space="preserve"> PAGEREF _Toc11082118 \h </w:instrText>
            </w:r>
            <w:r w:rsidR="00DF2ADF">
              <w:rPr>
                <w:noProof/>
                <w:webHidden/>
              </w:rPr>
            </w:r>
            <w:r w:rsidR="00DF2ADF">
              <w:rPr>
                <w:noProof/>
                <w:webHidden/>
              </w:rPr>
              <w:fldChar w:fldCharType="separate"/>
            </w:r>
            <w:r w:rsidR="00DF2ADF">
              <w:rPr>
                <w:noProof/>
                <w:webHidden/>
              </w:rPr>
              <w:t>26</w:t>
            </w:r>
            <w:r w:rsidR="00DF2ADF">
              <w:rPr>
                <w:noProof/>
                <w:webHidden/>
              </w:rPr>
              <w:fldChar w:fldCharType="end"/>
            </w:r>
          </w:hyperlink>
        </w:p>
        <w:p w14:paraId="470F2A30" w14:textId="5CF39BA7" w:rsidR="00DF2ADF" w:rsidRDefault="005F5642">
          <w:pPr>
            <w:pStyle w:val="TOC2"/>
            <w:tabs>
              <w:tab w:val="right" w:leader="dot" w:pos="9350"/>
            </w:tabs>
            <w:rPr>
              <w:noProof/>
              <w:lang w:val="en-AU" w:eastAsia="en-AU"/>
            </w:rPr>
          </w:pPr>
          <w:hyperlink w:anchor="_Toc11082119" w:history="1">
            <w:r w:rsidR="00DF2ADF" w:rsidRPr="008A7DCF">
              <w:rPr>
                <w:rStyle w:val="Hyperlink"/>
                <w:rFonts w:cstheme="majorHAnsi"/>
                <w:noProof/>
              </w:rPr>
              <w:t>Testing and evaluation</w:t>
            </w:r>
            <w:r w:rsidR="00DF2ADF">
              <w:rPr>
                <w:noProof/>
                <w:webHidden/>
              </w:rPr>
              <w:tab/>
            </w:r>
            <w:r w:rsidR="00DF2ADF">
              <w:rPr>
                <w:noProof/>
                <w:webHidden/>
              </w:rPr>
              <w:fldChar w:fldCharType="begin"/>
            </w:r>
            <w:r w:rsidR="00DF2ADF">
              <w:rPr>
                <w:noProof/>
                <w:webHidden/>
              </w:rPr>
              <w:instrText xml:space="preserve"> PAGEREF _Toc11082119 \h </w:instrText>
            </w:r>
            <w:r w:rsidR="00DF2ADF">
              <w:rPr>
                <w:noProof/>
                <w:webHidden/>
              </w:rPr>
            </w:r>
            <w:r w:rsidR="00DF2ADF">
              <w:rPr>
                <w:noProof/>
                <w:webHidden/>
              </w:rPr>
              <w:fldChar w:fldCharType="separate"/>
            </w:r>
            <w:r w:rsidR="00DF2ADF">
              <w:rPr>
                <w:noProof/>
                <w:webHidden/>
              </w:rPr>
              <w:t>29</w:t>
            </w:r>
            <w:r w:rsidR="00DF2ADF">
              <w:rPr>
                <w:noProof/>
                <w:webHidden/>
              </w:rPr>
              <w:fldChar w:fldCharType="end"/>
            </w:r>
          </w:hyperlink>
        </w:p>
        <w:p w14:paraId="2BD25299" w14:textId="0E4BB099" w:rsidR="00DF2ADF" w:rsidRDefault="005F5642">
          <w:pPr>
            <w:pStyle w:val="TOC2"/>
            <w:tabs>
              <w:tab w:val="right" w:leader="dot" w:pos="9350"/>
            </w:tabs>
            <w:rPr>
              <w:noProof/>
              <w:lang w:val="en-AU" w:eastAsia="en-AU"/>
            </w:rPr>
          </w:pPr>
          <w:hyperlink w:anchor="_Toc11082120" w:history="1">
            <w:r w:rsidR="00DF2ADF" w:rsidRPr="008A7DCF">
              <w:rPr>
                <w:rStyle w:val="Hyperlink"/>
                <w:noProof/>
              </w:rPr>
              <w:t>OpenStack Dashboard</w:t>
            </w:r>
            <w:r w:rsidR="00DF2ADF">
              <w:rPr>
                <w:noProof/>
                <w:webHidden/>
              </w:rPr>
              <w:tab/>
            </w:r>
            <w:r w:rsidR="00DF2ADF">
              <w:rPr>
                <w:noProof/>
                <w:webHidden/>
              </w:rPr>
              <w:fldChar w:fldCharType="begin"/>
            </w:r>
            <w:r w:rsidR="00DF2ADF">
              <w:rPr>
                <w:noProof/>
                <w:webHidden/>
              </w:rPr>
              <w:instrText xml:space="preserve"> PAGEREF _Toc11082120 \h </w:instrText>
            </w:r>
            <w:r w:rsidR="00DF2ADF">
              <w:rPr>
                <w:noProof/>
                <w:webHidden/>
              </w:rPr>
            </w:r>
            <w:r w:rsidR="00DF2ADF">
              <w:rPr>
                <w:noProof/>
                <w:webHidden/>
              </w:rPr>
              <w:fldChar w:fldCharType="separate"/>
            </w:r>
            <w:r w:rsidR="00DF2ADF">
              <w:rPr>
                <w:noProof/>
                <w:webHidden/>
              </w:rPr>
              <w:t>29</w:t>
            </w:r>
            <w:r w:rsidR="00DF2ADF">
              <w:rPr>
                <w:noProof/>
                <w:webHidden/>
              </w:rPr>
              <w:fldChar w:fldCharType="end"/>
            </w:r>
          </w:hyperlink>
        </w:p>
        <w:p w14:paraId="3EB78548" w14:textId="478063F9" w:rsidR="00DF2ADF" w:rsidRDefault="005F5642">
          <w:pPr>
            <w:pStyle w:val="TOC2"/>
            <w:tabs>
              <w:tab w:val="right" w:leader="dot" w:pos="9350"/>
            </w:tabs>
            <w:rPr>
              <w:noProof/>
              <w:lang w:val="en-AU" w:eastAsia="en-AU"/>
            </w:rPr>
          </w:pPr>
          <w:hyperlink w:anchor="_Toc11082121" w:history="1">
            <w:r w:rsidR="00DF2ADF" w:rsidRPr="008A7DCF">
              <w:rPr>
                <w:rStyle w:val="Hyperlink"/>
                <w:rFonts w:cstheme="majorHAnsi"/>
                <w:noProof/>
              </w:rPr>
              <w:t>Create VM image</w:t>
            </w:r>
            <w:r w:rsidR="00DF2ADF">
              <w:rPr>
                <w:noProof/>
                <w:webHidden/>
              </w:rPr>
              <w:tab/>
            </w:r>
            <w:r w:rsidR="00DF2ADF">
              <w:rPr>
                <w:noProof/>
                <w:webHidden/>
              </w:rPr>
              <w:fldChar w:fldCharType="begin"/>
            </w:r>
            <w:r w:rsidR="00DF2ADF">
              <w:rPr>
                <w:noProof/>
                <w:webHidden/>
              </w:rPr>
              <w:instrText xml:space="preserve"> PAGEREF _Toc11082121 \h </w:instrText>
            </w:r>
            <w:r w:rsidR="00DF2ADF">
              <w:rPr>
                <w:noProof/>
                <w:webHidden/>
              </w:rPr>
            </w:r>
            <w:r w:rsidR="00DF2ADF">
              <w:rPr>
                <w:noProof/>
                <w:webHidden/>
              </w:rPr>
              <w:fldChar w:fldCharType="separate"/>
            </w:r>
            <w:r w:rsidR="00DF2ADF">
              <w:rPr>
                <w:noProof/>
                <w:webHidden/>
              </w:rPr>
              <w:t>29</w:t>
            </w:r>
            <w:r w:rsidR="00DF2ADF">
              <w:rPr>
                <w:noProof/>
                <w:webHidden/>
              </w:rPr>
              <w:fldChar w:fldCharType="end"/>
            </w:r>
          </w:hyperlink>
        </w:p>
        <w:p w14:paraId="218102DC" w14:textId="1934B009" w:rsidR="00DF2ADF" w:rsidRDefault="005F5642">
          <w:pPr>
            <w:pStyle w:val="TOC2"/>
            <w:tabs>
              <w:tab w:val="right" w:leader="dot" w:pos="9350"/>
            </w:tabs>
            <w:rPr>
              <w:noProof/>
              <w:lang w:val="en-AU" w:eastAsia="en-AU"/>
            </w:rPr>
          </w:pPr>
          <w:hyperlink w:anchor="_Toc11082122" w:history="1">
            <w:r w:rsidR="00DF2ADF" w:rsidRPr="008A7DCF">
              <w:rPr>
                <w:rStyle w:val="Hyperlink"/>
                <w:rFonts w:cstheme="majorHAnsi"/>
                <w:noProof/>
              </w:rPr>
              <w:t>Launch an Instance</w:t>
            </w:r>
            <w:r w:rsidR="00DF2ADF">
              <w:rPr>
                <w:noProof/>
                <w:webHidden/>
              </w:rPr>
              <w:tab/>
            </w:r>
            <w:r w:rsidR="00DF2ADF">
              <w:rPr>
                <w:noProof/>
                <w:webHidden/>
              </w:rPr>
              <w:fldChar w:fldCharType="begin"/>
            </w:r>
            <w:r w:rsidR="00DF2ADF">
              <w:rPr>
                <w:noProof/>
                <w:webHidden/>
              </w:rPr>
              <w:instrText xml:space="preserve"> PAGEREF _Toc11082122 \h </w:instrText>
            </w:r>
            <w:r w:rsidR="00DF2ADF">
              <w:rPr>
                <w:noProof/>
                <w:webHidden/>
              </w:rPr>
            </w:r>
            <w:r w:rsidR="00DF2ADF">
              <w:rPr>
                <w:noProof/>
                <w:webHidden/>
              </w:rPr>
              <w:fldChar w:fldCharType="separate"/>
            </w:r>
            <w:r w:rsidR="00DF2ADF">
              <w:rPr>
                <w:noProof/>
                <w:webHidden/>
              </w:rPr>
              <w:t>31</w:t>
            </w:r>
            <w:r w:rsidR="00DF2ADF">
              <w:rPr>
                <w:noProof/>
                <w:webHidden/>
              </w:rPr>
              <w:fldChar w:fldCharType="end"/>
            </w:r>
          </w:hyperlink>
        </w:p>
        <w:p w14:paraId="6D577461" w14:textId="75695FF6" w:rsidR="00DF2ADF" w:rsidRDefault="005F5642">
          <w:pPr>
            <w:pStyle w:val="TOC2"/>
            <w:tabs>
              <w:tab w:val="right" w:leader="dot" w:pos="9350"/>
            </w:tabs>
            <w:rPr>
              <w:noProof/>
              <w:lang w:val="en-AU" w:eastAsia="en-AU"/>
            </w:rPr>
          </w:pPr>
          <w:hyperlink w:anchor="_Toc11082123" w:history="1">
            <w:r w:rsidR="00DF2ADF" w:rsidRPr="008A7DCF">
              <w:rPr>
                <w:rStyle w:val="Hyperlink"/>
                <w:rFonts w:cstheme="majorHAnsi"/>
                <w:noProof/>
              </w:rPr>
              <w:t>Storage Volume</w:t>
            </w:r>
            <w:r w:rsidR="00DF2ADF">
              <w:rPr>
                <w:noProof/>
                <w:webHidden/>
              </w:rPr>
              <w:tab/>
            </w:r>
            <w:r w:rsidR="00DF2ADF">
              <w:rPr>
                <w:noProof/>
                <w:webHidden/>
              </w:rPr>
              <w:fldChar w:fldCharType="begin"/>
            </w:r>
            <w:r w:rsidR="00DF2ADF">
              <w:rPr>
                <w:noProof/>
                <w:webHidden/>
              </w:rPr>
              <w:instrText xml:space="preserve"> PAGEREF _Toc11082123 \h </w:instrText>
            </w:r>
            <w:r w:rsidR="00DF2ADF">
              <w:rPr>
                <w:noProof/>
                <w:webHidden/>
              </w:rPr>
            </w:r>
            <w:r w:rsidR="00DF2ADF">
              <w:rPr>
                <w:noProof/>
                <w:webHidden/>
              </w:rPr>
              <w:fldChar w:fldCharType="separate"/>
            </w:r>
            <w:r w:rsidR="00DF2ADF">
              <w:rPr>
                <w:noProof/>
                <w:webHidden/>
              </w:rPr>
              <w:t>38</w:t>
            </w:r>
            <w:r w:rsidR="00DF2ADF">
              <w:rPr>
                <w:noProof/>
                <w:webHidden/>
              </w:rPr>
              <w:fldChar w:fldCharType="end"/>
            </w:r>
          </w:hyperlink>
        </w:p>
        <w:p w14:paraId="4F18B1DC" w14:textId="5892305A" w:rsidR="00DF2ADF" w:rsidRDefault="005F5642">
          <w:pPr>
            <w:pStyle w:val="TOC2"/>
            <w:tabs>
              <w:tab w:val="right" w:leader="dot" w:pos="9350"/>
            </w:tabs>
            <w:rPr>
              <w:noProof/>
              <w:lang w:val="en-AU" w:eastAsia="en-AU"/>
            </w:rPr>
          </w:pPr>
          <w:hyperlink w:anchor="_Toc11082124" w:history="1">
            <w:r w:rsidR="00DF2ADF" w:rsidRPr="008A7DCF">
              <w:rPr>
                <w:rStyle w:val="Hyperlink"/>
                <w:rFonts w:cstheme="majorHAnsi"/>
                <w:noProof/>
              </w:rPr>
              <w:t>Reference</w:t>
            </w:r>
            <w:r w:rsidR="00DF2ADF">
              <w:rPr>
                <w:noProof/>
                <w:webHidden/>
              </w:rPr>
              <w:tab/>
            </w:r>
            <w:r w:rsidR="00DF2ADF">
              <w:rPr>
                <w:noProof/>
                <w:webHidden/>
              </w:rPr>
              <w:fldChar w:fldCharType="begin"/>
            </w:r>
            <w:r w:rsidR="00DF2ADF">
              <w:rPr>
                <w:noProof/>
                <w:webHidden/>
              </w:rPr>
              <w:instrText xml:space="preserve"> PAGEREF _Toc11082124 \h </w:instrText>
            </w:r>
            <w:r w:rsidR="00DF2ADF">
              <w:rPr>
                <w:noProof/>
                <w:webHidden/>
              </w:rPr>
            </w:r>
            <w:r w:rsidR="00DF2ADF">
              <w:rPr>
                <w:noProof/>
                <w:webHidden/>
              </w:rPr>
              <w:fldChar w:fldCharType="separate"/>
            </w:r>
            <w:r w:rsidR="00DF2ADF">
              <w:rPr>
                <w:noProof/>
                <w:webHidden/>
              </w:rPr>
              <w:t>40</w:t>
            </w:r>
            <w:r w:rsidR="00DF2ADF">
              <w:rPr>
                <w:noProof/>
                <w:webHidden/>
              </w:rPr>
              <w:fldChar w:fldCharType="end"/>
            </w:r>
          </w:hyperlink>
        </w:p>
        <w:p w14:paraId="016C323F" w14:textId="6FF590E5" w:rsidR="00DF2ADF" w:rsidRDefault="005F5642">
          <w:pPr>
            <w:pStyle w:val="TOC2"/>
            <w:tabs>
              <w:tab w:val="right" w:leader="dot" w:pos="9350"/>
            </w:tabs>
            <w:rPr>
              <w:noProof/>
              <w:lang w:val="en-AU" w:eastAsia="en-AU"/>
            </w:rPr>
          </w:pPr>
          <w:hyperlink w:anchor="_Toc11082125" w:history="1">
            <w:r w:rsidR="00DF2ADF" w:rsidRPr="008A7DCF">
              <w:rPr>
                <w:rStyle w:val="Hyperlink"/>
                <w:rFonts w:cstheme="majorHAnsi"/>
                <w:noProof/>
              </w:rPr>
              <w:t>Weekly Status report</w:t>
            </w:r>
            <w:r w:rsidR="00DF2ADF">
              <w:rPr>
                <w:noProof/>
                <w:webHidden/>
              </w:rPr>
              <w:tab/>
            </w:r>
            <w:r w:rsidR="00DF2ADF">
              <w:rPr>
                <w:noProof/>
                <w:webHidden/>
              </w:rPr>
              <w:fldChar w:fldCharType="begin"/>
            </w:r>
            <w:r w:rsidR="00DF2ADF">
              <w:rPr>
                <w:noProof/>
                <w:webHidden/>
              </w:rPr>
              <w:instrText xml:space="preserve"> PAGEREF _Toc11082125 \h </w:instrText>
            </w:r>
            <w:r w:rsidR="00DF2ADF">
              <w:rPr>
                <w:noProof/>
                <w:webHidden/>
              </w:rPr>
            </w:r>
            <w:r w:rsidR="00DF2ADF">
              <w:rPr>
                <w:noProof/>
                <w:webHidden/>
              </w:rPr>
              <w:fldChar w:fldCharType="separate"/>
            </w:r>
            <w:r w:rsidR="00DF2ADF">
              <w:rPr>
                <w:noProof/>
                <w:webHidden/>
              </w:rPr>
              <w:t>40</w:t>
            </w:r>
            <w:r w:rsidR="00DF2ADF">
              <w:rPr>
                <w:noProof/>
                <w:webHidden/>
              </w:rPr>
              <w:fldChar w:fldCharType="end"/>
            </w:r>
          </w:hyperlink>
        </w:p>
        <w:p w14:paraId="407782D1" w14:textId="311F5A42" w:rsidR="00117A1D" w:rsidRDefault="00117A1D">
          <w:r>
            <w:rPr>
              <w:b/>
              <w:bCs/>
              <w:noProof/>
            </w:rPr>
            <w:fldChar w:fldCharType="end"/>
          </w:r>
        </w:p>
      </w:sdtContent>
    </w:sdt>
    <w:p w14:paraId="1012116D" w14:textId="4ADA395E" w:rsidR="00117A1D" w:rsidRDefault="00117A1D" w:rsidP="00C03F89">
      <w:pPr>
        <w:rPr>
          <w:noProof/>
        </w:rPr>
      </w:pPr>
    </w:p>
    <w:p w14:paraId="323A5C44" w14:textId="622B3409" w:rsidR="00117A1D" w:rsidRDefault="00117A1D" w:rsidP="00C03F89">
      <w:pPr>
        <w:rPr>
          <w:noProof/>
        </w:rPr>
      </w:pPr>
    </w:p>
    <w:p w14:paraId="2E7835C1" w14:textId="54B309F3" w:rsidR="00BE2AB9" w:rsidRDefault="00BE2AB9" w:rsidP="00C03F89">
      <w:pPr>
        <w:rPr>
          <w:noProof/>
        </w:rPr>
      </w:pPr>
    </w:p>
    <w:p w14:paraId="73918B23" w14:textId="3193B214" w:rsidR="00BE2AB9" w:rsidRDefault="00BE2AB9" w:rsidP="00C03F89">
      <w:pPr>
        <w:rPr>
          <w:noProof/>
        </w:rPr>
      </w:pPr>
    </w:p>
    <w:p w14:paraId="0A23868E" w14:textId="0FEDAE89" w:rsidR="00BE2AB9" w:rsidRDefault="00BE2AB9" w:rsidP="00C03F89">
      <w:pPr>
        <w:rPr>
          <w:noProof/>
        </w:rPr>
      </w:pPr>
    </w:p>
    <w:p w14:paraId="2C4D730C" w14:textId="32434C75" w:rsidR="00BE2AB9" w:rsidRDefault="00BE2AB9" w:rsidP="00C03F89">
      <w:pPr>
        <w:rPr>
          <w:noProof/>
        </w:rPr>
      </w:pPr>
    </w:p>
    <w:p w14:paraId="5AD8E7B7" w14:textId="4E3E2EB2" w:rsidR="00BE2AB9" w:rsidRDefault="00BE2AB9" w:rsidP="00C03F89">
      <w:pPr>
        <w:rPr>
          <w:noProof/>
        </w:rPr>
      </w:pPr>
    </w:p>
    <w:p w14:paraId="42924CFD" w14:textId="01A05616" w:rsidR="00BE2AB9" w:rsidRDefault="00BE2AB9" w:rsidP="00C03F89">
      <w:pPr>
        <w:rPr>
          <w:noProof/>
        </w:rPr>
      </w:pPr>
    </w:p>
    <w:p w14:paraId="7F134B1A" w14:textId="22351EBB" w:rsidR="00BE2AB9" w:rsidRDefault="00BE2AB9" w:rsidP="00C03F89">
      <w:pPr>
        <w:rPr>
          <w:noProof/>
        </w:rPr>
      </w:pPr>
    </w:p>
    <w:p w14:paraId="6AE8BBBB" w14:textId="7D76DFEE" w:rsidR="00BE2AB9" w:rsidRDefault="00BE2AB9" w:rsidP="00C03F89">
      <w:pPr>
        <w:rPr>
          <w:noProof/>
        </w:rPr>
      </w:pPr>
    </w:p>
    <w:p w14:paraId="547995FC" w14:textId="577BCD5F" w:rsidR="00BE2AB9" w:rsidRDefault="00BE2AB9" w:rsidP="00C03F89">
      <w:pPr>
        <w:rPr>
          <w:noProof/>
        </w:rPr>
      </w:pPr>
    </w:p>
    <w:p w14:paraId="438293C6" w14:textId="036BD9BE" w:rsidR="00BE2AB9" w:rsidRDefault="00BE2AB9" w:rsidP="00C03F89">
      <w:pPr>
        <w:rPr>
          <w:noProof/>
        </w:rPr>
      </w:pPr>
    </w:p>
    <w:p w14:paraId="5B8CF416" w14:textId="497CD452" w:rsidR="00BE2AB9" w:rsidRDefault="00BE2AB9" w:rsidP="00C03F89">
      <w:pPr>
        <w:rPr>
          <w:noProof/>
        </w:rPr>
      </w:pPr>
    </w:p>
    <w:p w14:paraId="7AD8968F" w14:textId="6214DCDD" w:rsidR="00BE2AB9" w:rsidRDefault="00BE2AB9" w:rsidP="00C03F89">
      <w:pPr>
        <w:rPr>
          <w:noProof/>
        </w:rPr>
      </w:pPr>
    </w:p>
    <w:p w14:paraId="556A004C" w14:textId="77777777" w:rsidR="00BE2AB9" w:rsidRDefault="00BE2AB9" w:rsidP="00C03F89">
      <w:pPr>
        <w:rPr>
          <w:noProof/>
        </w:rPr>
      </w:pPr>
    </w:p>
    <w:p w14:paraId="5C8B1924" w14:textId="77777777" w:rsidR="00117A1D" w:rsidRDefault="00117A1D" w:rsidP="00E279B8">
      <w:pPr>
        <w:rPr>
          <w:noProof/>
        </w:rPr>
      </w:pPr>
    </w:p>
    <w:bookmarkStart w:id="0" w:name="_Toc11082080"/>
    <w:p w14:paraId="0E49614C" w14:textId="25B489CE" w:rsidR="00907CBB" w:rsidRDefault="005F5642">
      <w:pPr>
        <w:pStyle w:val="Heading1"/>
      </w:pPr>
      <w:sdt>
        <w:sdtPr>
          <w:alias w:val="Enter title:"/>
          <w:tag w:val=""/>
          <w:id w:val="1901021919"/>
          <w:placeholder>
            <w:docPart w:val="5BA1CEFCE70E4B06AE745CD9D013E21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845945">
            <w:t>Final Report Template</w:t>
          </w:r>
        </w:sdtContent>
      </w:sdt>
      <w:bookmarkEnd w:id="0"/>
    </w:p>
    <w:p w14:paraId="30265BF4" w14:textId="2F1CD81C" w:rsidR="00907CBB" w:rsidRDefault="00243361">
      <w:pPr>
        <w:pStyle w:val="Heading2"/>
      </w:pPr>
      <w:bookmarkStart w:id="1" w:name="_Toc11082081"/>
      <w:r>
        <w:t>Executive Summary</w:t>
      </w:r>
      <w:bookmarkEnd w:id="1"/>
    </w:p>
    <w:p w14:paraId="3E1F5365" w14:textId="4398792B" w:rsidR="00243361" w:rsidRDefault="00965010" w:rsidP="00243361">
      <w:pPr>
        <w:spacing w:after="0"/>
        <w:rPr>
          <w:rStyle w:val="normaltextrun"/>
          <w:rFonts w:cstheme="minorHAnsi"/>
          <w:color w:val="000000"/>
          <w:shd w:val="clear" w:color="auto" w:fill="FFFFFF"/>
        </w:rPr>
      </w:pPr>
      <w:r>
        <w:rPr>
          <w:rStyle w:val="normaltextrun"/>
          <w:rFonts w:cstheme="minorHAnsi"/>
          <w:color w:val="000000"/>
          <w:shd w:val="clear" w:color="auto" w:fill="FFFFFF"/>
        </w:rPr>
        <w:t>Universities and schools</w:t>
      </w:r>
      <w:r w:rsidR="00243361" w:rsidRPr="00243361">
        <w:rPr>
          <w:rStyle w:val="normaltextrun"/>
          <w:rFonts w:cstheme="minorHAnsi"/>
          <w:color w:val="000000"/>
          <w:shd w:val="clear" w:color="auto" w:fill="FFFFFF"/>
        </w:rPr>
        <w:t xml:space="preserve"> today is vastly different from a technological standpoint even from comparison of how a typical </w:t>
      </w:r>
      <w:r>
        <w:rPr>
          <w:rStyle w:val="normaltextrun"/>
          <w:rFonts w:cstheme="minorHAnsi"/>
          <w:color w:val="000000"/>
          <w:shd w:val="clear" w:color="auto" w:fill="FFFFFF"/>
        </w:rPr>
        <w:t>school</w:t>
      </w:r>
      <w:r w:rsidR="00243361" w:rsidRPr="00243361">
        <w:rPr>
          <w:rStyle w:val="normaltextrun"/>
          <w:rFonts w:cstheme="minorHAnsi"/>
          <w:color w:val="000000"/>
          <w:shd w:val="clear" w:color="auto" w:fill="FFFFFF"/>
        </w:rPr>
        <w:t xml:space="preserve"> would have been run even as little as 10 years ago, PCloud is a simple yet powerful cloud platform that enables </w:t>
      </w:r>
      <w:r>
        <w:rPr>
          <w:rStyle w:val="normaltextrun"/>
          <w:rFonts w:cstheme="minorHAnsi"/>
          <w:color w:val="000000"/>
          <w:shd w:val="clear" w:color="auto" w:fill="FFFFFF"/>
        </w:rPr>
        <w:t>student and staff</w:t>
      </w:r>
      <w:r w:rsidR="00243361" w:rsidRPr="00243361">
        <w:rPr>
          <w:rStyle w:val="normaltextrun"/>
          <w:rFonts w:cstheme="minorHAnsi"/>
          <w:color w:val="000000"/>
          <w:shd w:val="clear" w:color="auto" w:fill="FFFFFF"/>
        </w:rPr>
        <w:t xml:space="preserve"> to </w:t>
      </w:r>
      <w:r>
        <w:rPr>
          <w:rStyle w:val="normaltextrun"/>
          <w:rFonts w:cstheme="minorHAnsi"/>
          <w:color w:val="000000"/>
          <w:shd w:val="clear" w:color="auto" w:fill="FFFFFF"/>
        </w:rPr>
        <w:t>be able to obtain</w:t>
      </w:r>
      <w:r w:rsidR="00243361" w:rsidRPr="00243361">
        <w:rPr>
          <w:rStyle w:val="normaltextrun"/>
          <w:rFonts w:cstheme="minorHAnsi"/>
          <w:color w:val="000000"/>
          <w:shd w:val="clear" w:color="auto" w:fill="FFFFFF"/>
        </w:rPr>
        <w:t xml:space="preserve"> a mix of web services for a fraction of a cost</w:t>
      </w:r>
      <w:r>
        <w:rPr>
          <w:rStyle w:val="normaltextrun"/>
          <w:rFonts w:cstheme="minorHAnsi"/>
          <w:color w:val="000000"/>
          <w:shd w:val="clear" w:color="auto" w:fill="FFFFFF"/>
        </w:rPr>
        <w:t xml:space="preserve"> or no cost depending on the capability of piggybacking on existing hardware</w:t>
      </w:r>
      <w:r w:rsidR="00243361" w:rsidRPr="00243361">
        <w:rPr>
          <w:rStyle w:val="normaltextrun"/>
          <w:rFonts w:cstheme="minorHAnsi"/>
          <w:color w:val="000000"/>
          <w:shd w:val="clear" w:color="auto" w:fill="FFFFFF"/>
        </w:rPr>
        <w:t xml:space="preserve">. Services include (IaaS) Infrastructure as a service, (PaaS) Platform as a service and (SaaS) Software as a service. </w:t>
      </w:r>
    </w:p>
    <w:p w14:paraId="66109C32" w14:textId="550F4C52" w:rsidR="00243361" w:rsidRDefault="00243361" w:rsidP="00243361">
      <w:pPr>
        <w:spacing w:after="0"/>
        <w:rPr>
          <w:rStyle w:val="normaltextrun"/>
          <w:rFonts w:cstheme="minorHAnsi"/>
          <w:color w:val="000000"/>
          <w:shd w:val="clear" w:color="auto" w:fill="FFFFFF"/>
        </w:rPr>
      </w:pPr>
    </w:p>
    <w:p w14:paraId="09F30CB1" w14:textId="2D81A4DB" w:rsidR="00243361" w:rsidRPr="00044C30" w:rsidRDefault="00C028AA" w:rsidP="00044C30">
      <w:pPr>
        <w:pStyle w:val="Heading2"/>
      </w:pPr>
      <w:bookmarkStart w:id="2" w:name="_Toc11082082"/>
      <w:r w:rsidRPr="00C028AA">
        <w:t>Product Scope</w:t>
      </w:r>
      <w:bookmarkEnd w:id="2"/>
    </w:p>
    <w:p w14:paraId="2EA2FF78" w14:textId="010357DC" w:rsidR="00C028AA" w:rsidRDefault="00C028AA" w:rsidP="00C028AA">
      <w:r>
        <w:t>This project uses OpenStack software to deploy and offer Infrastructure and Storage as a service. The main components involved in this project are:</w:t>
      </w:r>
    </w:p>
    <w:p w14:paraId="3E2F75F6" w14:textId="77777777" w:rsidR="00C028AA" w:rsidRDefault="00C028AA" w:rsidP="00C028AA">
      <w:pPr>
        <w:pStyle w:val="ListParagraph"/>
        <w:numPr>
          <w:ilvl w:val="0"/>
          <w:numId w:val="12"/>
        </w:numPr>
      </w:pPr>
      <w:r>
        <w:t>Nova</w:t>
      </w:r>
    </w:p>
    <w:p w14:paraId="3DCD3044" w14:textId="77777777" w:rsidR="00C028AA" w:rsidRDefault="00C028AA" w:rsidP="00C028AA">
      <w:pPr>
        <w:pStyle w:val="ListParagraph"/>
        <w:numPr>
          <w:ilvl w:val="0"/>
          <w:numId w:val="12"/>
        </w:numPr>
      </w:pPr>
      <w:r>
        <w:t>Cinder</w:t>
      </w:r>
    </w:p>
    <w:p w14:paraId="03C168A3" w14:textId="77777777" w:rsidR="00C028AA" w:rsidRDefault="00C028AA" w:rsidP="00C028AA">
      <w:pPr>
        <w:pStyle w:val="ListParagraph"/>
        <w:numPr>
          <w:ilvl w:val="0"/>
          <w:numId w:val="12"/>
        </w:numPr>
      </w:pPr>
      <w:r>
        <w:t>Neutron</w:t>
      </w:r>
    </w:p>
    <w:p w14:paraId="2DD7F714" w14:textId="5726B36C" w:rsidR="00C028AA" w:rsidRDefault="00C028AA" w:rsidP="00C028AA">
      <w:pPr>
        <w:pStyle w:val="ListParagraph"/>
        <w:numPr>
          <w:ilvl w:val="0"/>
          <w:numId w:val="12"/>
        </w:numPr>
      </w:pPr>
      <w:r>
        <w:t>Horizon</w:t>
      </w:r>
    </w:p>
    <w:p w14:paraId="67ED4B8B" w14:textId="77777777" w:rsidR="00C028AA" w:rsidRPr="00965010" w:rsidRDefault="00C028AA" w:rsidP="00044C30">
      <w:pPr>
        <w:pStyle w:val="Heading3"/>
      </w:pPr>
      <w:bookmarkStart w:id="3" w:name="_Toc8768315"/>
      <w:bookmarkStart w:id="4" w:name="_Toc11082083"/>
      <w:r w:rsidRPr="00965010">
        <w:t>Nova</w:t>
      </w:r>
      <w:bookmarkEnd w:id="3"/>
      <w:bookmarkEnd w:id="4"/>
    </w:p>
    <w:p w14:paraId="15780025" w14:textId="77777777" w:rsidR="00C028AA" w:rsidRDefault="00C028AA" w:rsidP="00C028AA">
      <w:r>
        <w:t>Nova is an important component in OpenStack that allows user to provision virtual machines and use it as part of cloud services. Apart from creating virtual machines, user can also create baremetal servers and system container. However, system container has limited support in this component. The tools that are required for end user to use Nova are Horizon, OpenStack Client, and Nova Client. Hence, these components must be installed on the client site.</w:t>
      </w:r>
    </w:p>
    <w:p w14:paraId="37AA4D74" w14:textId="77777777" w:rsidR="00C028AA" w:rsidRDefault="00C028AA" w:rsidP="00C028AA"/>
    <w:p w14:paraId="1B6A35F5" w14:textId="77777777" w:rsidR="00C028AA" w:rsidRPr="00965010" w:rsidRDefault="00C028AA" w:rsidP="00044C30">
      <w:pPr>
        <w:pStyle w:val="Heading3"/>
      </w:pPr>
      <w:bookmarkStart w:id="5" w:name="_Toc8768316"/>
      <w:bookmarkStart w:id="6" w:name="_Toc11082084"/>
      <w:r w:rsidRPr="00965010">
        <w:t>Cinder</w:t>
      </w:r>
      <w:bookmarkEnd w:id="5"/>
      <w:bookmarkEnd w:id="6"/>
    </w:p>
    <w:p w14:paraId="54A4B12C" w14:textId="77777777" w:rsidR="00C028AA" w:rsidRDefault="00C028AA" w:rsidP="00C028AA">
      <w:r>
        <w:t>To offer OpenStack Storage as a Service, we are required to deploy OpenStack Cinder. It provides volume to Nova Virtual Machine, Ironic Baremetal Hosts, containers and more. On client site or the end user, there are 3 ways to manage the volume, which are Horizon Dashboard, Python-CinderClient or directly using REST-API.</w:t>
      </w:r>
    </w:p>
    <w:p w14:paraId="4D2DD587" w14:textId="77777777" w:rsidR="00C028AA" w:rsidRDefault="00C028AA" w:rsidP="00C028AA"/>
    <w:p w14:paraId="72656F23" w14:textId="77777777" w:rsidR="00C028AA" w:rsidRPr="00965010" w:rsidRDefault="00C028AA" w:rsidP="00044C30">
      <w:pPr>
        <w:pStyle w:val="Heading3"/>
      </w:pPr>
      <w:bookmarkStart w:id="7" w:name="_Toc8768317"/>
      <w:bookmarkStart w:id="8" w:name="_Toc11082085"/>
      <w:r w:rsidRPr="00965010">
        <w:t>Neutron</w:t>
      </w:r>
      <w:bookmarkEnd w:id="7"/>
      <w:bookmarkEnd w:id="8"/>
    </w:p>
    <w:p w14:paraId="38657C6A" w14:textId="77777777" w:rsidR="00C028AA" w:rsidRDefault="00C028AA" w:rsidP="00C028AA">
      <w:r>
        <w:t xml:space="preserve">Neutron offers network connectivity as a service. However, we do not emphasize this feature in this project. Neutron will only be used to provide necessary network connectivity for client to access the compute and storage services. </w:t>
      </w:r>
    </w:p>
    <w:p w14:paraId="604BC2FF" w14:textId="77777777" w:rsidR="00C028AA" w:rsidRDefault="00C028AA" w:rsidP="00C028AA"/>
    <w:p w14:paraId="558489BA" w14:textId="77777777" w:rsidR="00C028AA" w:rsidRPr="00965010" w:rsidRDefault="00C028AA" w:rsidP="00044C30">
      <w:pPr>
        <w:pStyle w:val="Heading3"/>
      </w:pPr>
      <w:bookmarkStart w:id="9" w:name="_Toc8768318"/>
      <w:bookmarkStart w:id="10" w:name="_Toc11082086"/>
      <w:r w:rsidRPr="00965010">
        <w:lastRenderedPageBreak/>
        <w:t>Horizon</w:t>
      </w:r>
      <w:bookmarkEnd w:id="9"/>
      <w:bookmarkEnd w:id="10"/>
    </w:p>
    <w:p w14:paraId="58A47D49" w14:textId="77777777" w:rsidR="00C028AA" w:rsidRDefault="00C028AA" w:rsidP="00C028AA">
      <w:r>
        <w:t>Lastly, graphic user interface for client to access and manage compute and storage services. In another words, OpenStack Dashboard. A screenshot of the dashboard of our project is shown below:</w:t>
      </w:r>
    </w:p>
    <w:p w14:paraId="0A309352" w14:textId="77777777" w:rsidR="00C028AA" w:rsidRDefault="00C028AA" w:rsidP="00C028AA">
      <w:pPr>
        <w:ind w:left="360"/>
      </w:pPr>
    </w:p>
    <w:bookmarkStart w:id="11" w:name="_Toc11082087" w:displacedByCustomXml="next"/>
    <w:sdt>
      <w:sdtPr>
        <w:alias w:val="Enter subheading:"/>
        <w:tag w:val="Enter subheading:"/>
        <w:id w:val="324638603"/>
        <w:placeholder>
          <w:docPart w:val="00EDEC9A199542C1B6421880F8F782D0"/>
        </w:placeholder>
        <w:temporary/>
        <w:showingPlcHdr/>
        <w15:appearance w15:val="hidden"/>
      </w:sdtPr>
      <w:sdtEndPr/>
      <w:sdtContent>
        <w:p w14:paraId="44720D22" w14:textId="77777777" w:rsidR="00C028AA" w:rsidRDefault="00C028AA" w:rsidP="00C028AA">
          <w:pPr>
            <w:pStyle w:val="Heading2"/>
          </w:pPr>
          <w:r>
            <w:t>Team structure</w:t>
          </w:r>
        </w:p>
      </w:sdtContent>
    </w:sdt>
    <w:bookmarkEnd w:id="11" w:displacedByCustomXml="prev"/>
    <w:p w14:paraId="115A3A89" w14:textId="437BB97F" w:rsidR="00C028AA" w:rsidRDefault="00056D48" w:rsidP="00C028AA">
      <w:pPr>
        <w:spacing w:after="0"/>
      </w:pPr>
      <w:r>
        <w:t xml:space="preserve">From planning to delivery </w:t>
      </w:r>
    </w:p>
    <w:p w14:paraId="33F12A39" w14:textId="2811801D" w:rsidR="00056D48" w:rsidRDefault="00056D48" w:rsidP="00C028AA">
      <w:pPr>
        <w:spacing w:after="0"/>
        <w:rPr>
          <w:noProof/>
        </w:rPr>
      </w:pPr>
    </w:p>
    <w:p w14:paraId="426CA736" w14:textId="3DFE20BA" w:rsidR="002F463E" w:rsidRDefault="002F463E" w:rsidP="00C028AA">
      <w:pPr>
        <w:spacing w:after="0"/>
        <w:rPr>
          <w:noProof/>
        </w:rPr>
      </w:pPr>
      <w:r>
        <w:rPr>
          <w:noProof/>
        </w:rPr>
        <w:t>Dhany Ong – Technical architect</w:t>
      </w:r>
    </w:p>
    <w:p w14:paraId="593A5968" w14:textId="026F91EE" w:rsidR="002F463E" w:rsidRDefault="002F463E" w:rsidP="00C028AA">
      <w:pPr>
        <w:spacing w:after="0"/>
        <w:rPr>
          <w:noProof/>
        </w:rPr>
      </w:pPr>
      <w:r>
        <w:rPr>
          <w:noProof/>
        </w:rPr>
        <w:t xml:space="preserve">Jesvinder Singh – Technical architect </w:t>
      </w:r>
    </w:p>
    <w:p w14:paraId="3554A4EA" w14:textId="1BE1F2EA" w:rsidR="00056D48" w:rsidRDefault="00056D48" w:rsidP="00C028AA">
      <w:pPr>
        <w:spacing w:after="0"/>
      </w:pPr>
    </w:p>
    <w:p w14:paraId="7E7E71D5" w14:textId="53E1EA7E" w:rsidR="009E473C" w:rsidRPr="009E473C" w:rsidRDefault="009E473C" w:rsidP="00C028AA">
      <w:pPr>
        <w:spacing w:after="0"/>
        <w:rPr>
          <w:rFonts w:asciiTheme="majorHAnsi" w:eastAsiaTheme="majorEastAsia" w:hAnsiTheme="majorHAnsi" w:cstheme="majorBidi"/>
          <w:caps/>
          <w:color w:val="3476B1" w:themeColor="accent2" w:themeShade="BF"/>
          <w:sz w:val="24"/>
          <w:szCs w:val="24"/>
        </w:rPr>
      </w:pPr>
    </w:p>
    <w:p w14:paraId="1CEDD631" w14:textId="0B3F6E7B" w:rsidR="009E473C" w:rsidRPr="009E473C" w:rsidRDefault="009E473C" w:rsidP="00C028AA">
      <w:pPr>
        <w:spacing w:after="0"/>
        <w:rPr>
          <w:rFonts w:asciiTheme="majorHAnsi" w:eastAsiaTheme="majorEastAsia" w:hAnsiTheme="majorHAnsi" w:cstheme="majorBidi"/>
          <w:caps/>
          <w:color w:val="3476B1" w:themeColor="accent2" w:themeShade="BF"/>
          <w:sz w:val="24"/>
          <w:szCs w:val="24"/>
        </w:rPr>
      </w:pPr>
      <w:r w:rsidRPr="009E473C">
        <w:rPr>
          <w:rFonts w:asciiTheme="majorHAnsi" w:eastAsiaTheme="majorEastAsia" w:hAnsiTheme="majorHAnsi" w:cstheme="majorBidi"/>
          <w:caps/>
          <w:color w:val="3476B1" w:themeColor="accent2" w:themeShade="BF"/>
          <w:sz w:val="24"/>
          <w:szCs w:val="24"/>
        </w:rPr>
        <w:t>Internal Stakeholders</w:t>
      </w:r>
    </w:p>
    <w:p w14:paraId="3A333EBF" w14:textId="5AFAE97F" w:rsidR="009E473C" w:rsidRDefault="009E473C" w:rsidP="00C028AA">
      <w:pPr>
        <w:spacing w:after="0"/>
      </w:pPr>
    </w:p>
    <w:p w14:paraId="66DC99A1" w14:textId="422461D7" w:rsidR="009E473C" w:rsidRDefault="00117A1D" w:rsidP="00C028AA">
      <w:pPr>
        <w:spacing w:after="0"/>
      </w:pPr>
      <w:r>
        <w:t>Boxhill Institute</w:t>
      </w:r>
    </w:p>
    <w:p w14:paraId="0C4F5822" w14:textId="2BF4FA6A" w:rsidR="00044C30" w:rsidRDefault="00044C30" w:rsidP="00C028AA">
      <w:pPr>
        <w:spacing w:after="0"/>
      </w:pPr>
      <w:r>
        <w:t xml:space="preserve">To provide server rack for storage </w:t>
      </w:r>
      <w:r w:rsidR="00030982">
        <w:t>and</w:t>
      </w:r>
      <w:r>
        <w:t xml:space="preserve"> users to utilize </w:t>
      </w:r>
      <w:r w:rsidR="00030982">
        <w:t>services</w:t>
      </w:r>
    </w:p>
    <w:p w14:paraId="6F36E79E" w14:textId="77777777" w:rsidR="00030982" w:rsidRDefault="00030982" w:rsidP="00C028AA">
      <w:pPr>
        <w:spacing w:after="0"/>
      </w:pPr>
    </w:p>
    <w:p w14:paraId="30209DE9" w14:textId="6E906F66" w:rsidR="009E473C" w:rsidRDefault="009E473C" w:rsidP="00C028AA">
      <w:pPr>
        <w:spacing w:after="0"/>
      </w:pPr>
      <w:r>
        <w:t xml:space="preserve">ICT320 </w:t>
      </w:r>
      <w:r w:rsidR="00117A1D">
        <w:t>–</w:t>
      </w:r>
      <w:r>
        <w:t xml:space="preserve"> Students</w:t>
      </w:r>
    </w:p>
    <w:p w14:paraId="360E9F7B" w14:textId="470C1725" w:rsidR="00030982" w:rsidRDefault="00030982" w:rsidP="00C028AA">
      <w:pPr>
        <w:spacing w:after="0"/>
      </w:pPr>
      <w:r>
        <w:t>The first batch of users to use services upon project completion</w:t>
      </w:r>
    </w:p>
    <w:p w14:paraId="35E0B68A" w14:textId="77777777" w:rsidR="00030982" w:rsidRDefault="00030982" w:rsidP="00C028AA">
      <w:pPr>
        <w:spacing w:after="0"/>
      </w:pPr>
    </w:p>
    <w:p w14:paraId="51CE5A4A" w14:textId="55930564" w:rsidR="00117A1D" w:rsidRDefault="00117A1D" w:rsidP="00C028AA">
      <w:pPr>
        <w:spacing w:after="0"/>
      </w:pPr>
      <w:r>
        <w:t>Jesvinder Singh</w:t>
      </w:r>
    </w:p>
    <w:p w14:paraId="0442B243" w14:textId="3316B309" w:rsidR="00117A1D" w:rsidRDefault="00117A1D" w:rsidP="00C028AA">
      <w:pPr>
        <w:spacing w:after="0"/>
      </w:pPr>
      <w:r>
        <w:t>Dhany Ong</w:t>
      </w:r>
    </w:p>
    <w:p w14:paraId="57B9FE13" w14:textId="77777777" w:rsidR="00117A1D" w:rsidRDefault="00117A1D" w:rsidP="00C028AA">
      <w:pPr>
        <w:spacing w:after="0"/>
      </w:pPr>
    </w:p>
    <w:p w14:paraId="4669C130" w14:textId="77777777" w:rsidR="00C028AA" w:rsidRPr="00243361" w:rsidRDefault="00C028AA" w:rsidP="00C028AA">
      <w:pPr>
        <w:spacing w:after="0"/>
        <w:rPr>
          <w:rFonts w:cstheme="minorHAnsi"/>
        </w:rPr>
      </w:pPr>
    </w:p>
    <w:bookmarkStart w:id="12" w:name="_Toc11082088"/>
    <w:p w14:paraId="554C3EAA" w14:textId="77777777" w:rsidR="00907CBB" w:rsidRDefault="005F5642">
      <w:pPr>
        <w:pStyle w:val="Heading3"/>
      </w:pPr>
      <w:sdt>
        <w:sdtPr>
          <w:alias w:val="Enter subheading:"/>
          <w:tag w:val="Enter subheading:"/>
          <w:id w:val="1968005516"/>
          <w:placeholder>
            <w:docPart w:val="A37104CA9C3C43E5A5380B9740516AEA"/>
          </w:placeholder>
          <w:temporary/>
          <w:showingPlcHdr/>
          <w15:appearance w15:val="hidden"/>
        </w:sdtPr>
        <w:sdtEndPr/>
        <w:sdtContent>
          <w:r w:rsidR="00B55F12">
            <w:t>Project communication table</w:t>
          </w:r>
        </w:sdtContent>
      </w:sdt>
      <w:bookmarkEnd w:id="12"/>
    </w:p>
    <w:tbl>
      <w:tblPr>
        <w:tblStyle w:val="GridTable1Light-Accent2"/>
        <w:tblW w:w="5000" w:type="pct"/>
        <w:tblCellMar>
          <w:left w:w="0" w:type="dxa"/>
          <w:right w:w="0" w:type="dxa"/>
        </w:tblCellMar>
        <w:tblLook w:val="06A0" w:firstRow="1" w:lastRow="0" w:firstColumn="1" w:lastColumn="0" w:noHBand="1" w:noVBand="1"/>
        <w:tblDescription w:val="Project Communication Table to enter details "/>
      </w:tblPr>
      <w:tblGrid>
        <w:gridCol w:w="3329"/>
        <w:gridCol w:w="2010"/>
        <w:gridCol w:w="2010"/>
        <w:gridCol w:w="2011"/>
      </w:tblGrid>
      <w:tr w:rsidR="00907CBB" w14:paraId="7B75CA22" w14:textId="77777777" w:rsidTr="002433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9" w:type="dxa"/>
            <w:tcBorders>
              <w:top w:val="nil"/>
              <w:left w:val="nil"/>
            </w:tcBorders>
            <w:vAlign w:val="bottom"/>
          </w:tcPr>
          <w:p w14:paraId="690CF551" w14:textId="77777777" w:rsidR="00907CBB" w:rsidRDefault="005F5642">
            <w:pPr>
              <w:pStyle w:val="Tabletext"/>
            </w:pPr>
            <w:sdt>
              <w:sdtPr>
                <w:alias w:val="Document:"/>
                <w:tag w:val="Document:"/>
                <w:id w:val="-281810046"/>
                <w:placeholder>
                  <w:docPart w:val="A28B44650FB3405B9D8F583D22E0B373"/>
                </w:placeholder>
                <w:temporary/>
                <w:showingPlcHdr/>
                <w15:appearance w15:val="hidden"/>
              </w:sdtPr>
              <w:sdtEndPr/>
              <w:sdtContent>
                <w:r w:rsidR="00B55F12">
                  <w:t>Document</w:t>
                </w:r>
              </w:sdtContent>
            </w:sdt>
          </w:p>
        </w:tc>
        <w:tc>
          <w:tcPr>
            <w:tcW w:w="2010" w:type="dxa"/>
            <w:tcBorders>
              <w:top w:val="nil"/>
            </w:tcBorders>
            <w:vAlign w:val="bottom"/>
          </w:tcPr>
          <w:p w14:paraId="312C2468" w14:textId="77777777" w:rsidR="00907CBB" w:rsidRDefault="005F5642">
            <w:pPr>
              <w:pStyle w:val="Tabletext"/>
              <w:cnfStyle w:val="100000000000" w:firstRow="1" w:lastRow="0" w:firstColumn="0" w:lastColumn="0" w:oddVBand="0" w:evenVBand="0" w:oddHBand="0" w:evenHBand="0" w:firstRowFirstColumn="0" w:firstRowLastColumn="0" w:lastRowFirstColumn="0" w:lastRowLastColumn="0"/>
            </w:pPr>
            <w:sdt>
              <w:sdtPr>
                <w:alias w:val="Recipients:"/>
                <w:tag w:val="Recipients:"/>
                <w:id w:val="1118799056"/>
                <w:placeholder>
                  <w:docPart w:val="4E3035F7F48441AF8A02D86152B127C3"/>
                </w:placeholder>
                <w:temporary/>
                <w:showingPlcHdr/>
                <w15:appearance w15:val="hidden"/>
              </w:sdtPr>
              <w:sdtEndPr/>
              <w:sdtContent>
                <w:r w:rsidR="00B55F12">
                  <w:t>Recipients</w:t>
                </w:r>
              </w:sdtContent>
            </w:sdt>
          </w:p>
        </w:tc>
        <w:tc>
          <w:tcPr>
            <w:tcW w:w="2010" w:type="dxa"/>
            <w:tcBorders>
              <w:top w:val="nil"/>
            </w:tcBorders>
            <w:vAlign w:val="bottom"/>
          </w:tcPr>
          <w:p w14:paraId="057D668D" w14:textId="77777777" w:rsidR="00907CBB" w:rsidRDefault="005F5642">
            <w:pPr>
              <w:pStyle w:val="Tabletext"/>
              <w:cnfStyle w:val="100000000000" w:firstRow="1" w:lastRow="0" w:firstColumn="0" w:lastColumn="0" w:oddVBand="0" w:evenVBand="0" w:oddHBand="0" w:evenHBand="0" w:firstRowFirstColumn="0" w:firstRowLastColumn="0" w:lastRowFirstColumn="0" w:lastRowLastColumn="0"/>
            </w:pPr>
            <w:sdt>
              <w:sdtPr>
                <w:alias w:val="Responsibilities:"/>
                <w:tag w:val="Responsibilities:"/>
                <w:id w:val="1221335521"/>
                <w:placeholder>
                  <w:docPart w:val="BED204CF500E481FB59FBEA8ECD5348A"/>
                </w:placeholder>
                <w:temporary/>
                <w:showingPlcHdr/>
                <w15:appearance w15:val="hidden"/>
              </w:sdtPr>
              <w:sdtEndPr/>
              <w:sdtContent>
                <w:r w:rsidR="00B55F12">
                  <w:t>Responsibilities</w:t>
                </w:r>
              </w:sdtContent>
            </w:sdt>
          </w:p>
        </w:tc>
        <w:tc>
          <w:tcPr>
            <w:tcW w:w="2011" w:type="dxa"/>
            <w:tcBorders>
              <w:top w:val="nil"/>
              <w:right w:val="nil"/>
            </w:tcBorders>
            <w:vAlign w:val="bottom"/>
          </w:tcPr>
          <w:p w14:paraId="36D3EE9D" w14:textId="77777777" w:rsidR="00907CBB" w:rsidRDefault="005F5642">
            <w:pPr>
              <w:pStyle w:val="Tabletext"/>
              <w:cnfStyle w:val="100000000000" w:firstRow="1" w:lastRow="0" w:firstColumn="0" w:lastColumn="0" w:oddVBand="0" w:evenVBand="0" w:oddHBand="0" w:evenHBand="0" w:firstRowFirstColumn="0" w:firstRowLastColumn="0" w:lastRowFirstColumn="0" w:lastRowLastColumn="0"/>
            </w:pPr>
            <w:sdt>
              <w:sdtPr>
                <w:alias w:val="Update frequency:"/>
                <w:tag w:val="Update frequency:"/>
                <w:id w:val="275682669"/>
                <w:placeholder>
                  <w:docPart w:val="1403E49CEF9F47748364E995942DDD95"/>
                </w:placeholder>
                <w:temporary/>
                <w:showingPlcHdr/>
                <w15:appearance w15:val="hidden"/>
              </w:sdtPr>
              <w:sdtEndPr/>
              <w:sdtContent>
                <w:r w:rsidR="00B55F12">
                  <w:t>Update frequency</w:t>
                </w:r>
              </w:sdtContent>
            </w:sdt>
          </w:p>
        </w:tc>
      </w:tr>
      <w:tr w:rsidR="00907CBB" w14:paraId="79DE5E2C"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70D87708" w14:textId="77777777" w:rsidR="00907CBB" w:rsidRDefault="005F5642">
            <w:pPr>
              <w:pStyle w:val="Tabletext"/>
            </w:pPr>
            <w:sdt>
              <w:sdtPr>
                <w:alias w:val="Executive status report:"/>
                <w:tag w:val="Executive status report:"/>
                <w:id w:val="1472245719"/>
                <w:placeholder>
                  <w:docPart w:val="51295DF1A8E04B92BADC525F7A408279"/>
                </w:placeholder>
                <w:temporary/>
                <w:showingPlcHdr/>
                <w15:appearance w15:val="hidden"/>
              </w:sdtPr>
              <w:sdtEndPr/>
              <w:sdtContent>
                <w:r w:rsidR="00B55F12">
                  <w:t>Executive status report</w:t>
                </w:r>
              </w:sdtContent>
            </w:sdt>
          </w:p>
        </w:tc>
        <w:tc>
          <w:tcPr>
            <w:tcW w:w="2010" w:type="dxa"/>
          </w:tcPr>
          <w:p w14:paraId="3B5B5156" w14:textId="290322A2"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Dhany Ong</w:t>
            </w:r>
          </w:p>
        </w:tc>
        <w:sdt>
          <w:sdtPr>
            <w:alias w:val="Enter responsibility:"/>
            <w:tag w:val="Enter responsibility:"/>
            <w:id w:val="402765"/>
            <w:placeholder>
              <w:docPart w:val="64459FB40FC4409B9ED09637BBB665D9"/>
            </w:placeholder>
            <w:temporary/>
            <w:showingPlcHdr/>
            <w15:appearance w15:val="hidden"/>
          </w:sdtPr>
          <w:sdtEndPr/>
          <w:sdtContent>
            <w:tc>
              <w:tcPr>
                <w:tcW w:w="2010" w:type="dxa"/>
              </w:tcPr>
              <w:p w14:paraId="394C2B95" w14:textId="77777777" w:rsidR="00907CBB" w:rsidRDefault="00C41938">
                <w:pPr>
                  <w:pStyle w:val="Tabletext"/>
                  <w:cnfStyle w:val="000000000000" w:firstRow="0" w:lastRow="0" w:firstColumn="0" w:lastColumn="0" w:oddVBand="0" w:evenVBand="0" w:oddHBand="0" w:evenHBand="0" w:firstRowFirstColumn="0" w:firstRowLastColumn="0" w:lastRowFirstColumn="0" w:lastRowLastColumn="0"/>
                </w:pPr>
                <w:r>
                  <w:t>Responsibility</w:t>
                </w:r>
              </w:p>
            </w:tc>
          </w:sdtContent>
        </w:sdt>
        <w:tc>
          <w:tcPr>
            <w:tcW w:w="2011" w:type="dxa"/>
            <w:tcBorders>
              <w:right w:val="nil"/>
            </w:tcBorders>
          </w:tcPr>
          <w:p w14:paraId="3A30B6B7" w14:textId="708981AB"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Weekly</w:t>
            </w:r>
          </w:p>
        </w:tc>
      </w:tr>
      <w:tr w:rsidR="00907CBB" w14:paraId="52E59EAA"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62CFBA10" w14:textId="77777777" w:rsidR="00907CBB" w:rsidRDefault="005F5642">
            <w:pPr>
              <w:pStyle w:val="Tabletext"/>
            </w:pPr>
            <w:sdt>
              <w:sdtPr>
                <w:alias w:val="Risk management document:"/>
                <w:tag w:val="Risk management document:"/>
                <w:id w:val="-2106179711"/>
                <w:placeholder>
                  <w:docPart w:val="CD7FE6F57B754C298FAF4513C411A3A2"/>
                </w:placeholder>
                <w:temporary/>
                <w:showingPlcHdr/>
                <w15:appearance w15:val="hidden"/>
              </w:sdtPr>
              <w:sdtEndPr/>
              <w:sdtContent>
                <w:r w:rsidR="00B55F12">
                  <w:t>Risk management document</w:t>
                </w:r>
              </w:sdtContent>
            </w:sdt>
          </w:p>
        </w:tc>
        <w:tc>
          <w:tcPr>
            <w:tcW w:w="2010" w:type="dxa"/>
          </w:tcPr>
          <w:p w14:paraId="5621F039" w14:textId="6B0A05E3"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Jesvinder Singh</w:t>
            </w:r>
          </w:p>
        </w:tc>
        <w:sdt>
          <w:sdtPr>
            <w:alias w:val="Enter responsibility:"/>
            <w:tag w:val="Enter responsibility:"/>
            <w:id w:val="-1618982540"/>
            <w:placeholder>
              <w:docPart w:val="D26EED764FFB418198319B822727DEF1"/>
            </w:placeholder>
            <w:temporary/>
            <w:showingPlcHdr/>
            <w15:appearance w15:val="hidden"/>
          </w:sdtPr>
          <w:sdtEndPr/>
          <w:sdtContent>
            <w:tc>
              <w:tcPr>
                <w:tcW w:w="2010" w:type="dxa"/>
              </w:tcPr>
              <w:p w14:paraId="6F099093" w14:textId="77777777" w:rsidR="00907CBB" w:rsidRDefault="00C41938">
                <w:pPr>
                  <w:pStyle w:val="Tabletext"/>
                  <w:cnfStyle w:val="000000000000" w:firstRow="0" w:lastRow="0" w:firstColumn="0" w:lastColumn="0" w:oddVBand="0" w:evenVBand="0" w:oddHBand="0" w:evenHBand="0" w:firstRowFirstColumn="0" w:firstRowLastColumn="0" w:lastRowFirstColumn="0" w:lastRowLastColumn="0"/>
                </w:pPr>
                <w:r>
                  <w:t>Responsibility</w:t>
                </w:r>
              </w:p>
            </w:tc>
          </w:sdtContent>
        </w:sdt>
        <w:tc>
          <w:tcPr>
            <w:tcW w:w="2011" w:type="dxa"/>
            <w:tcBorders>
              <w:right w:val="nil"/>
            </w:tcBorders>
          </w:tcPr>
          <w:p w14:paraId="5CFC3762" w14:textId="3BAB846E" w:rsidR="00907CBB" w:rsidRDefault="00117A1D">
            <w:pPr>
              <w:pStyle w:val="Tabletext"/>
              <w:cnfStyle w:val="000000000000" w:firstRow="0" w:lastRow="0" w:firstColumn="0" w:lastColumn="0" w:oddVBand="0" w:evenVBand="0" w:oddHBand="0" w:evenHBand="0" w:firstRowFirstColumn="0" w:firstRowLastColumn="0" w:lastRowFirstColumn="0" w:lastRowLastColumn="0"/>
            </w:pPr>
            <w:r>
              <w:t xml:space="preserve">Fortnightly </w:t>
            </w:r>
          </w:p>
        </w:tc>
      </w:tr>
      <w:tr w:rsidR="00907CBB" w14:paraId="5AB806DF"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4E04C775" w14:textId="77777777" w:rsidR="00907CBB" w:rsidRDefault="005F5642">
            <w:pPr>
              <w:pStyle w:val="Tabletext"/>
            </w:pPr>
            <w:sdt>
              <w:sdtPr>
                <w:alias w:val="Issue management document:"/>
                <w:tag w:val="Issue management document:"/>
                <w:id w:val="1484358567"/>
                <w:placeholder>
                  <w:docPart w:val="46B5987A907D4F2E9B906975CA14F31B"/>
                </w:placeholder>
                <w:temporary/>
                <w:showingPlcHdr/>
                <w15:appearance w15:val="hidden"/>
              </w:sdtPr>
              <w:sdtEndPr/>
              <w:sdtContent>
                <w:r w:rsidR="00B55F12">
                  <w:t>Issue management document</w:t>
                </w:r>
              </w:sdtContent>
            </w:sdt>
          </w:p>
        </w:tc>
        <w:tc>
          <w:tcPr>
            <w:tcW w:w="2010" w:type="dxa"/>
          </w:tcPr>
          <w:p w14:paraId="2864BC55" w14:textId="6A4B4F3F"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Dhany Ong</w:t>
            </w:r>
          </w:p>
        </w:tc>
        <w:sdt>
          <w:sdtPr>
            <w:alias w:val="Enter responsibility:"/>
            <w:tag w:val="Enter responsibility:"/>
            <w:id w:val="-1124925577"/>
            <w:placeholder>
              <w:docPart w:val="B8EAC83969A84F10A0B6D31CFF33320E"/>
            </w:placeholder>
            <w:temporary/>
            <w:showingPlcHdr/>
            <w15:appearance w15:val="hidden"/>
          </w:sdtPr>
          <w:sdtEndPr/>
          <w:sdtContent>
            <w:tc>
              <w:tcPr>
                <w:tcW w:w="2010" w:type="dxa"/>
              </w:tcPr>
              <w:p w14:paraId="3B99C0C7" w14:textId="77777777" w:rsidR="00907CBB" w:rsidRDefault="00C41938">
                <w:pPr>
                  <w:pStyle w:val="Tabletext"/>
                  <w:cnfStyle w:val="000000000000" w:firstRow="0" w:lastRow="0" w:firstColumn="0" w:lastColumn="0" w:oddVBand="0" w:evenVBand="0" w:oddHBand="0" w:evenHBand="0" w:firstRowFirstColumn="0" w:firstRowLastColumn="0" w:lastRowFirstColumn="0" w:lastRowLastColumn="0"/>
                </w:pPr>
                <w:r>
                  <w:t>Responsibility</w:t>
                </w:r>
              </w:p>
            </w:tc>
          </w:sdtContent>
        </w:sdt>
        <w:tc>
          <w:tcPr>
            <w:tcW w:w="2011" w:type="dxa"/>
            <w:tcBorders>
              <w:right w:val="nil"/>
            </w:tcBorders>
          </w:tcPr>
          <w:p w14:paraId="1485591A" w14:textId="0F78A21E"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Fortnightly</w:t>
            </w:r>
          </w:p>
        </w:tc>
      </w:tr>
      <w:tr w:rsidR="00907CBB" w14:paraId="3BCC7034"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60EC7D57" w14:textId="77777777" w:rsidR="00907CBB" w:rsidRDefault="005F5642">
            <w:pPr>
              <w:pStyle w:val="Tabletext"/>
            </w:pPr>
            <w:sdt>
              <w:sdtPr>
                <w:alias w:val="Change control document:"/>
                <w:tag w:val="Change control document:"/>
                <w:id w:val="723029747"/>
                <w:placeholder>
                  <w:docPart w:val="F97900A4F19C41E4B20FA32556E32531"/>
                </w:placeholder>
                <w:temporary/>
                <w:showingPlcHdr/>
                <w15:appearance w15:val="hidden"/>
              </w:sdtPr>
              <w:sdtEndPr/>
              <w:sdtContent>
                <w:r w:rsidR="00B55F12">
                  <w:t>Change control document</w:t>
                </w:r>
              </w:sdtContent>
            </w:sdt>
          </w:p>
        </w:tc>
        <w:tc>
          <w:tcPr>
            <w:tcW w:w="2010" w:type="dxa"/>
          </w:tcPr>
          <w:p w14:paraId="6B9154C2" w14:textId="516CEA8A"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Dhany Ong</w:t>
            </w:r>
          </w:p>
        </w:tc>
        <w:sdt>
          <w:sdtPr>
            <w:alias w:val="Enter responsibility:"/>
            <w:tag w:val="Enter responsibility:"/>
            <w:id w:val="-1009676679"/>
            <w:placeholder>
              <w:docPart w:val="769049D0206F4B08AA873BD5D23FA4EB"/>
            </w:placeholder>
            <w:temporary/>
            <w:showingPlcHdr/>
            <w15:appearance w15:val="hidden"/>
          </w:sdtPr>
          <w:sdtEndPr/>
          <w:sdtContent>
            <w:tc>
              <w:tcPr>
                <w:tcW w:w="2010" w:type="dxa"/>
              </w:tcPr>
              <w:p w14:paraId="416D94BB" w14:textId="77777777" w:rsidR="00907CBB" w:rsidRDefault="00C41938">
                <w:pPr>
                  <w:pStyle w:val="Tabletext"/>
                  <w:cnfStyle w:val="000000000000" w:firstRow="0" w:lastRow="0" w:firstColumn="0" w:lastColumn="0" w:oddVBand="0" w:evenVBand="0" w:oddHBand="0" w:evenHBand="0" w:firstRowFirstColumn="0" w:firstRowLastColumn="0" w:lastRowFirstColumn="0" w:lastRowLastColumn="0"/>
                </w:pPr>
                <w:r>
                  <w:t>Responsibility</w:t>
                </w:r>
              </w:p>
            </w:tc>
          </w:sdtContent>
        </w:sdt>
        <w:tc>
          <w:tcPr>
            <w:tcW w:w="2011" w:type="dxa"/>
            <w:tcBorders>
              <w:right w:val="nil"/>
            </w:tcBorders>
          </w:tcPr>
          <w:p w14:paraId="23EFA652" w14:textId="00FAA1D2"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Monthly</w:t>
            </w:r>
          </w:p>
        </w:tc>
      </w:tr>
      <w:tr w:rsidR="00907CBB" w14:paraId="19ED4BB5"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2CF9619E" w14:textId="77777777" w:rsidR="00907CBB" w:rsidRDefault="005F5642">
            <w:pPr>
              <w:pStyle w:val="Tabletext"/>
            </w:pPr>
            <w:sdt>
              <w:sdtPr>
                <w:alias w:val="Project schedule:"/>
                <w:tag w:val="Project schedule:"/>
                <w:id w:val="-1392492006"/>
                <w:placeholder>
                  <w:docPart w:val="613731D11E04444D914550CA4146C950"/>
                </w:placeholder>
                <w:temporary/>
                <w:showingPlcHdr/>
                <w15:appearance w15:val="hidden"/>
              </w:sdtPr>
              <w:sdtEndPr/>
              <w:sdtContent>
                <w:r w:rsidR="00B55F12">
                  <w:t>Project schedule</w:t>
                </w:r>
              </w:sdtContent>
            </w:sdt>
          </w:p>
        </w:tc>
        <w:tc>
          <w:tcPr>
            <w:tcW w:w="2010" w:type="dxa"/>
          </w:tcPr>
          <w:p w14:paraId="7622C55C" w14:textId="1C5F196C"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Jesvinder Singh</w:t>
            </w:r>
          </w:p>
        </w:tc>
        <w:sdt>
          <w:sdtPr>
            <w:alias w:val="Enter responsibility:"/>
            <w:tag w:val="Enter responsibility:"/>
            <w:id w:val="50122714"/>
            <w:placeholder>
              <w:docPart w:val="371202961CA540A3B7F09BF62CC41152"/>
            </w:placeholder>
            <w:temporary/>
            <w:showingPlcHdr/>
            <w15:appearance w15:val="hidden"/>
          </w:sdtPr>
          <w:sdtEndPr/>
          <w:sdtContent>
            <w:tc>
              <w:tcPr>
                <w:tcW w:w="2010" w:type="dxa"/>
              </w:tcPr>
              <w:p w14:paraId="2EFA47E5" w14:textId="77777777" w:rsidR="00907CBB" w:rsidRDefault="00C41938">
                <w:pPr>
                  <w:pStyle w:val="Tabletext"/>
                  <w:cnfStyle w:val="000000000000" w:firstRow="0" w:lastRow="0" w:firstColumn="0" w:lastColumn="0" w:oddVBand="0" w:evenVBand="0" w:oddHBand="0" w:evenHBand="0" w:firstRowFirstColumn="0" w:firstRowLastColumn="0" w:lastRowFirstColumn="0" w:lastRowLastColumn="0"/>
                </w:pPr>
                <w:r>
                  <w:t>Responsibility</w:t>
                </w:r>
              </w:p>
            </w:tc>
          </w:sdtContent>
        </w:sdt>
        <w:tc>
          <w:tcPr>
            <w:tcW w:w="2011" w:type="dxa"/>
            <w:tcBorders>
              <w:right w:val="nil"/>
            </w:tcBorders>
          </w:tcPr>
          <w:p w14:paraId="52A4DE34" w14:textId="474E5D1A" w:rsidR="00907CBB" w:rsidRDefault="00243361">
            <w:pPr>
              <w:pStyle w:val="Tabletext"/>
              <w:cnfStyle w:val="000000000000" w:firstRow="0" w:lastRow="0" w:firstColumn="0" w:lastColumn="0" w:oddVBand="0" w:evenVBand="0" w:oddHBand="0" w:evenHBand="0" w:firstRowFirstColumn="0" w:firstRowLastColumn="0" w:lastRowFirstColumn="0" w:lastRowLastColumn="0"/>
            </w:pPr>
            <w:r>
              <w:t>Weekly</w:t>
            </w:r>
          </w:p>
        </w:tc>
      </w:tr>
      <w:tr w:rsidR="00243361" w14:paraId="1436DDEA" w14:textId="77777777" w:rsidTr="00243361">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3F7E17ED" w14:textId="0040C065" w:rsidR="00243361" w:rsidRDefault="00243361" w:rsidP="00243361">
            <w:pPr>
              <w:pStyle w:val="Tabletext"/>
            </w:pPr>
          </w:p>
        </w:tc>
        <w:tc>
          <w:tcPr>
            <w:tcW w:w="2010" w:type="dxa"/>
          </w:tcPr>
          <w:p w14:paraId="6368A946" w14:textId="0F81012A" w:rsidR="00243361" w:rsidRDefault="00243361">
            <w:pPr>
              <w:pStyle w:val="Tabletext"/>
              <w:cnfStyle w:val="000000000000" w:firstRow="0" w:lastRow="0" w:firstColumn="0" w:lastColumn="0" w:oddVBand="0" w:evenVBand="0" w:oddHBand="0" w:evenHBand="0" w:firstRowFirstColumn="0" w:firstRowLastColumn="0" w:lastRowFirstColumn="0" w:lastRowLastColumn="0"/>
            </w:pPr>
          </w:p>
        </w:tc>
        <w:tc>
          <w:tcPr>
            <w:tcW w:w="2010" w:type="dxa"/>
          </w:tcPr>
          <w:p w14:paraId="4132DBE4" w14:textId="60FAC5BE" w:rsidR="00243361" w:rsidRDefault="00243361">
            <w:pPr>
              <w:pStyle w:val="Tabletext"/>
              <w:cnfStyle w:val="000000000000" w:firstRow="0" w:lastRow="0" w:firstColumn="0" w:lastColumn="0" w:oddVBand="0" w:evenVBand="0" w:oddHBand="0" w:evenHBand="0" w:firstRowFirstColumn="0" w:firstRowLastColumn="0" w:lastRowFirstColumn="0" w:lastRowLastColumn="0"/>
            </w:pPr>
          </w:p>
        </w:tc>
        <w:tc>
          <w:tcPr>
            <w:tcW w:w="2011" w:type="dxa"/>
            <w:tcBorders>
              <w:right w:val="nil"/>
            </w:tcBorders>
          </w:tcPr>
          <w:p w14:paraId="572A7E29" w14:textId="3A4AC1D4" w:rsidR="00243361" w:rsidRDefault="00243361">
            <w:pPr>
              <w:pStyle w:val="Tabletext"/>
              <w:cnfStyle w:val="000000000000" w:firstRow="0" w:lastRow="0" w:firstColumn="0" w:lastColumn="0" w:oddVBand="0" w:evenVBand="0" w:oddHBand="0" w:evenHBand="0" w:firstRowFirstColumn="0" w:firstRowLastColumn="0" w:lastRowFirstColumn="0" w:lastRowLastColumn="0"/>
            </w:pPr>
          </w:p>
        </w:tc>
      </w:tr>
    </w:tbl>
    <w:p w14:paraId="67BD0ABB" w14:textId="432BF2F7" w:rsidR="00907CBB" w:rsidRDefault="00907CBB" w:rsidP="00C028AA"/>
    <w:p w14:paraId="0814CF4A" w14:textId="77777777" w:rsidR="00030982" w:rsidRDefault="00030982" w:rsidP="00C028AA"/>
    <w:bookmarkStart w:id="13" w:name="_Toc11082089"/>
    <w:p w14:paraId="5A518E82" w14:textId="77777777" w:rsidR="00907CBB" w:rsidRDefault="005F5642">
      <w:pPr>
        <w:pStyle w:val="Heading3"/>
      </w:pPr>
      <w:sdt>
        <w:sdtPr>
          <w:alias w:val="Enter subheading:"/>
          <w:tag w:val="Enter subheading:"/>
          <w:id w:val="980196230"/>
          <w:placeholder>
            <w:docPart w:val="F34C8175C4C94BF6AB80298673ACF434"/>
          </w:placeholder>
          <w:temporary/>
          <w:showingPlcHdr/>
          <w15:appearance w15:val="hidden"/>
        </w:sdtPr>
        <w:sdtEndPr/>
        <w:sdtContent>
          <w:r w:rsidR="004566FA">
            <w:t>Team goals</w:t>
          </w:r>
        </w:sdtContent>
      </w:sdt>
      <w:bookmarkEnd w:id="13"/>
    </w:p>
    <w:p w14:paraId="4186CE9C" w14:textId="6A927F71" w:rsidR="00056D48" w:rsidRDefault="00C028AA" w:rsidP="00056D48">
      <w:pPr>
        <w:pStyle w:val="ListBullet"/>
      </w:pPr>
      <w:r>
        <w:t xml:space="preserve">To Be the first Cloud service provider within the </w:t>
      </w:r>
      <w:r w:rsidR="00965010">
        <w:t>Box Hill</w:t>
      </w:r>
      <w:r>
        <w:t xml:space="preserve"> Institute</w:t>
      </w:r>
    </w:p>
    <w:p w14:paraId="113007D7" w14:textId="3E044874" w:rsidR="009E473C" w:rsidRDefault="009E473C" w:rsidP="00056D48">
      <w:pPr>
        <w:pStyle w:val="ListBullet"/>
      </w:pPr>
      <w:r>
        <w:t>To be able to monetarize on this platform in the long run upon successful deployment of services.</w:t>
      </w:r>
    </w:p>
    <w:p w14:paraId="455C5179" w14:textId="7C880CEF" w:rsidR="00117A1D" w:rsidRDefault="00030982" w:rsidP="00056D48">
      <w:pPr>
        <w:pStyle w:val="ListBullet"/>
      </w:pPr>
      <w:r>
        <w:t xml:space="preserve">To add PaaS as an add-on upon service rollout </w:t>
      </w:r>
    </w:p>
    <w:p w14:paraId="0A6517D3" w14:textId="4AE5BFE2" w:rsidR="00325D53" w:rsidRDefault="00356E86" w:rsidP="00056D48">
      <w:pPr>
        <w:pStyle w:val="ListBullet"/>
      </w:pPr>
      <w:r>
        <w:t xml:space="preserve">To be one of the top 10 cloud service </w:t>
      </w:r>
      <w:r w:rsidR="002F463E">
        <w:t>providers</w:t>
      </w:r>
      <w:r>
        <w:t xml:space="preserve"> within Asia Pacific</w:t>
      </w:r>
    </w:p>
    <w:p w14:paraId="089AF8BA" w14:textId="6AFF1611" w:rsidR="002F463E" w:rsidRDefault="002F463E" w:rsidP="00056D48">
      <w:pPr>
        <w:pStyle w:val="ListBullet"/>
      </w:pPr>
      <w:r>
        <w:t xml:space="preserve">To be able to give back to the community through charity organizations </w:t>
      </w:r>
    </w:p>
    <w:p w14:paraId="56FE89A1" w14:textId="0EEB7E9A" w:rsidR="002F463E" w:rsidRDefault="002F463E" w:rsidP="00056D48">
      <w:pPr>
        <w:pStyle w:val="ListBullet"/>
      </w:pPr>
      <w:r>
        <w:t>To provide internship programs for fresh graduates who would like to gain skills and knowledge within the managed services industry.</w:t>
      </w:r>
    </w:p>
    <w:p w14:paraId="7B6497E9" w14:textId="4FF5E9A7" w:rsidR="002F463E" w:rsidRDefault="002F463E" w:rsidP="00056D48">
      <w:pPr>
        <w:pStyle w:val="ListBullet"/>
      </w:pPr>
      <w:r>
        <w:t>To offer affordable cloud services to students</w:t>
      </w:r>
    </w:p>
    <w:p w14:paraId="4AD57197" w14:textId="79739148" w:rsidR="00030982" w:rsidRDefault="00030982" w:rsidP="00030982">
      <w:pPr>
        <w:pStyle w:val="ListBullet"/>
        <w:numPr>
          <w:ilvl w:val="0"/>
          <w:numId w:val="0"/>
        </w:numPr>
        <w:ind w:left="720"/>
      </w:pPr>
    </w:p>
    <w:p w14:paraId="6B4E71E5" w14:textId="5661E07B" w:rsidR="0088032B" w:rsidRDefault="0088032B" w:rsidP="0088032B">
      <w:pPr>
        <w:pStyle w:val="Heading3"/>
      </w:pPr>
      <w:bookmarkStart w:id="14" w:name="_Toc11082090"/>
      <w:r>
        <w:t>Background</w:t>
      </w:r>
      <w:bookmarkEnd w:id="14"/>
    </w:p>
    <w:p w14:paraId="03EDAAED" w14:textId="4FC2EA36" w:rsidR="0088032B" w:rsidRDefault="0088032B" w:rsidP="0088032B">
      <w:pPr>
        <w:pStyle w:val="ListBullet"/>
        <w:numPr>
          <w:ilvl w:val="0"/>
          <w:numId w:val="0"/>
        </w:numPr>
      </w:pPr>
    </w:p>
    <w:p w14:paraId="66706914" w14:textId="77777777" w:rsidR="0088032B" w:rsidRDefault="0088032B" w:rsidP="0088032B">
      <w:pPr>
        <w:pStyle w:val="ListBullet"/>
        <w:numPr>
          <w:ilvl w:val="0"/>
          <w:numId w:val="0"/>
        </w:numPr>
      </w:pPr>
      <w:r>
        <w:t xml:space="preserve">Two of us who are participating in this project are final year students for our bachelor’s degree in Box Hill. This will be the last semester for Dhany Ong while my second last semester for our bachelors. The concept here is to provide storage as a service to students within the Box Hill environment.  This project will test us in terms of our knowledge of storage, networking, and virtualization. The main challenge here is that we are using Open stack for our project which is something new for both of us. </w:t>
      </w:r>
    </w:p>
    <w:p w14:paraId="03A00897" w14:textId="48EB2F06" w:rsidR="0088032B" w:rsidRDefault="0088032B" w:rsidP="0088032B">
      <w:pPr>
        <w:pStyle w:val="ListBullet"/>
        <w:numPr>
          <w:ilvl w:val="0"/>
          <w:numId w:val="0"/>
        </w:numPr>
      </w:pPr>
      <w:r>
        <w:t xml:space="preserve">The idea came around when we both were both enrolled in cloud computing and desktop virtualization. Upon gaining knowledge on cloud computing from Sudipto and Frank for desktop virtualization, we thought let’s challenge our selves and instead of running hyper-v or Microsoft products, lets reach out and use all opensource platforms for this project. The outcome of this project will provide BHI students with free access to storage and Vm’s within the BHI environment. We have also </w:t>
      </w:r>
      <w:r w:rsidR="00A236EA">
        <w:t>included some information in the event if we decide to scale out.</w:t>
      </w:r>
    </w:p>
    <w:p w14:paraId="4BAD6139" w14:textId="29AFB1CD" w:rsidR="00030982" w:rsidRDefault="00030982" w:rsidP="00030982">
      <w:pPr>
        <w:pStyle w:val="ListBullet"/>
        <w:numPr>
          <w:ilvl w:val="0"/>
          <w:numId w:val="0"/>
        </w:numPr>
        <w:ind w:left="720"/>
      </w:pPr>
    </w:p>
    <w:p w14:paraId="5444DD5D" w14:textId="77777777" w:rsidR="00030982" w:rsidRDefault="00030982" w:rsidP="00030982">
      <w:pPr>
        <w:pStyle w:val="ListBullet"/>
        <w:numPr>
          <w:ilvl w:val="0"/>
          <w:numId w:val="0"/>
        </w:numPr>
        <w:ind w:left="720"/>
      </w:pPr>
    </w:p>
    <w:p w14:paraId="57CA74D8" w14:textId="5C56E56C" w:rsidR="00035D06" w:rsidRDefault="00056D48" w:rsidP="00117A1D">
      <w:pPr>
        <w:pStyle w:val="Heading3"/>
      </w:pPr>
      <w:bookmarkStart w:id="15" w:name="_Toc11082091"/>
      <w:r>
        <w:t>Infographic Timeline</w:t>
      </w:r>
      <w:bookmarkEnd w:id="15"/>
    </w:p>
    <w:p w14:paraId="49253861" w14:textId="6917F979" w:rsidR="00965010" w:rsidRPr="004851ED" w:rsidRDefault="00965010" w:rsidP="00965010">
      <w:pPr>
        <w:pStyle w:val="ListBullet"/>
        <w:numPr>
          <w:ilvl w:val="0"/>
          <w:numId w:val="0"/>
        </w:numPr>
        <w:ind w:left="720" w:hanging="360"/>
        <w:rPr>
          <w:rFonts w:asciiTheme="majorHAnsi" w:eastAsiaTheme="majorEastAsia" w:hAnsiTheme="majorHAnsi" w:cstheme="majorBidi"/>
          <w:caps/>
          <w:color w:val="143F6A" w:themeColor="accent3" w:themeShade="80"/>
        </w:rPr>
      </w:pPr>
      <w:r w:rsidRPr="004851ED">
        <w:rPr>
          <w:rFonts w:asciiTheme="majorHAnsi" w:eastAsiaTheme="majorEastAsia" w:hAnsiTheme="majorHAnsi" w:cstheme="majorBidi"/>
          <w:caps/>
          <w:noProof/>
          <w:color w:val="143F6A" w:themeColor="accent3" w:themeShade="80"/>
        </w:rPr>
        <w:lastRenderedPageBreak/>
        <w:drawing>
          <wp:inline distT="0" distB="0" distL="0" distR="0" wp14:anchorId="37E661AD" wp14:editId="1C3DFDFF">
            <wp:extent cx="5672922" cy="38195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830" cy="3830236"/>
                    </a:xfrm>
                    <a:prstGeom prst="rect">
                      <a:avLst/>
                    </a:prstGeom>
                  </pic:spPr>
                </pic:pic>
              </a:graphicData>
            </a:graphic>
          </wp:inline>
        </w:drawing>
      </w:r>
    </w:p>
    <w:p w14:paraId="581EF0BF" w14:textId="7B62A567" w:rsidR="00907CBB" w:rsidRDefault="004851ED">
      <w:pPr>
        <w:pStyle w:val="Heading3"/>
      </w:pPr>
      <w:bookmarkStart w:id="16" w:name="_Toc11082092"/>
      <w:r>
        <w:t>Project management timeline</w:t>
      </w:r>
      <w:bookmarkEnd w:id="16"/>
    </w:p>
    <w:p w14:paraId="3AA4F013" w14:textId="6EF0BED0" w:rsidR="00907CBB" w:rsidRDefault="00035D06" w:rsidP="00C028AA">
      <w:pPr>
        <w:rPr>
          <w:rStyle w:val="Strong"/>
        </w:rPr>
      </w:pPr>
      <w:r>
        <w:rPr>
          <w:noProof/>
        </w:rPr>
        <w:drawing>
          <wp:inline distT="0" distB="0" distL="0" distR="0" wp14:anchorId="1D92ABD2" wp14:editId="7D62C4A7">
            <wp:extent cx="5943600" cy="3265170"/>
            <wp:effectExtent l="0" t="0" r="0" b="0"/>
            <wp:docPr id="14" name="Chart 14" descr="Gantt Chart with a date timeline">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D51D89" w14:textId="373C8972" w:rsidR="00035D06" w:rsidRDefault="00035D06" w:rsidP="00C028AA">
      <w:pPr>
        <w:rPr>
          <w:rStyle w:val="Strong"/>
        </w:rPr>
      </w:pPr>
    </w:p>
    <w:p w14:paraId="222F457D" w14:textId="2B333AEE" w:rsidR="00035D06" w:rsidRDefault="00035D06" w:rsidP="00C028AA">
      <w:pPr>
        <w:rPr>
          <w:rStyle w:val="Strong"/>
        </w:rPr>
      </w:pPr>
      <w:r>
        <w:rPr>
          <w:noProof/>
        </w:rPr>
        <w:lastRenderedPageBreak/>
        <w:drawing>
          <wp:inline distT="0" distB="0" distL="0" distR="0" wp14:anchorId="04ACA76A" wp14:editId="3A59A90C">
            <wp:extent cx="5943600" cy="3265170"/>
            <wp:effectExtent l="0" t="0" r="0" b="0"/>
            <wp:docPr id="16" name="Chart 16" descr="Gantt Chart with a date timeline">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687F25" w14:textId="2EE2A19C" w:rsidR="004851ED" w:rsidRDefault="004851ED" w:rsidP="00C028AA">
      <w:pPr>
        <w:rPr>
          <w:rStyle w:val="Strong"/>
        </w:rPr>
      </w:pPr>
    </w:p>
    <w:p w14:paraId="475E981E" w14:textId="12FE8474" w:rsidR="004851ED" w:rsidRDefault="004851ED" w:rsidP="00C028AA">
      <w:pPr>
        <w:rPr>
          <w:rStyle w:val="Strong"/>
        </w:rPr>
      </w:pPr>
    </w:p>
    <w:p w14:paraId="492C098B" w14:textId="3976E433" w:rsidR="004851ED" w:rsidRDefault="004851ED" w:rsidP="00C028AA">
      <w:pPr>
        <w:rPr>
          <w:rStyle w:val="Strong"/>
        </w:rPr>
      </w:pPr>
    </w:p>
    <w:p w14:paraId="211D560A" w14:textId="7D7A8B7B" w:rsidR="004851ED" w:rsidRDefault="004851ED" w:rsidP="00C028AA">
      <w:pPr>
        <w:rPr>
          <w:rStyle w:val="Strong"/>
        </w:rPr>
      </w:pPr>
    </w:p>
    <w:p w14:paraId="7709F518" w14:textId="0F8EB60A" w:rsidR="004851ED" w:rsidRPr="009E473C" w:rsidRDefault="009E473C" w:rsidP="009E473C">
      <w:pPr>
        <w:pStyle w:val="ListBullet"/>
        <w:numPr>
          <w:ilvl w:val="0"/>
          <w:numId w:val="0"/>
        </w:numPr>
        <w:ind w:left="720"/>
      </w:pPr>
      <w:r w:rsidRPr="009E473C">
        <w:t xml:space="preserve">The above timeline is provided based on our project schedule. Currently we are well ahead of the project delivery assuption. </w:t>
      </w:r>
    </w:p>
    <w:p w14:paraId="022F07D9" w14:textId="77777777" w:rsidR="004851ED" w:rsidRDefault="004851ED" w:rsidP="00C028AA">
      <w:pPr>
        <w:rPr>
          <w:rFonts w:asciiTheme="majorHAnsi" w:eastAsiaTheme="majorEastAsia" w:hAnsiTheme="majorHAnsi" w:cstheme="majorBidi"/>
          <w:b/>
          <w:bCs/>
          <w:caps/>
          <w:color w:val="143F6A" w:themeColor="accent3" w:themeShade="80"/>
        </w:rPr>
      </w:pPr>
    </w:p>
    <w:p w14:paraId="6145E352" w14:textId="540C97F9" w:rsidR="004851ED" w:rsidRPr="00BE2AB9" w:rsidRDefault="004851ED" w:rsidP="00BE2AB9">
      <w:pPr>
        <w:pStyle w:val="Heading3"/>
      </w:pPr>
      <w:bookmarkStart w:id="17" w:name="_Toc11082093"/>
      <w:r w:rsidRPr="00BE2AB9">
        <w:t>Detail Breakdown of Assigment</w:t>
      </w:r>
      <w:bookmarkEnd w:id="17"/>
    </w:p>
    <w:p w14:paraId="04F75844" w14:textId="77777777" w:rsidR="004851ED" w:rsidRDefault="004851ED" w:rsidP="00C028AA">
      <w:pPr>
        <w:rPr>
          <w:rStyle w:val="Strong"/>
        </w:rPr>
      </w:pPr>
    </w:p>
    <w:tbl>
      <w:tblPr>
        <w:tblStyle w:val="TableGrid"/>
        <w:tblW w:w="0" w:type="auto"/>
        <w:tblInd w:w="720" w:type="dxa"/>
        <w:tblLook w:val="04A0" w:firstRow="1" w:lastRow="0" w:firstColumn="1" w:lastColumn="0" w:noHBand="0" w:noVBand="1"/>
      </w:tblPr>
      <w:tblGrid>
        <w:gridCol w:w="835"/>
        <w:gridCol w:w="7461"/>
      </w:tblGrid>
      <w:tr w:rsidR="004851ED" w14:paraId="50CE7332" w14:textId="77777777" w:rsidTr="00117A1D">
        <w:tc>
          <w:tcPr>
            <w:tcW w:w="835" w:type="dxa"/>
          </w:tcPr>
          <w:p w14:paraId="16D39614" w14:textId="77777777" w:rsidR="004851ED" w:rsidRPr="009076BF" w:rsidRDefault="004851ED" w:rsidP="00117A1D">
            <w:pPr>
              <w:jc w:val="center"/>
              <w:rPr>
                <w:b/>
              </w:rPr>
            </w:pPr>
            <w:r w:rsidRPr="009076BF">
              <w:rPr>
                <w:b/>
              </w:rPr>
              <w:t>Week</w:t>
            </w:r>
          </w:p>
        </w:tc>
        <w:tc>
          <w:tcPr>
            <w:tcW w:w="7461" w:type="dxa"/>
          </w:tcPr>
          <w:p w14:paraId="4E313516" w14:textId="77777777" w:rsidR="004851ED" w:rsidRPr="009076BF" w:rsidRDefault="004851ED" w:rsidP="00117A1D">
            <w:pPr>
              <w:rPr>
                <w:b/>
              </w:rPr>
            </w:pPr>
            <w:r w:rsidRPr="009076BF">
              <w:rPr>
                <w:b/>
              </w:rPr>
              <w:t>Task</w:t>
            </w:r>
          </w:p>
        </w:tc>
      </w:tr>
      <w:tr w:rsidR="004851ED" w14:paraId="084A5738" w14:textId="77777777" w:rsidTr="00117A1D">
        <w:tc>
          <w:tcPr>
            <w:tcW w:w="835" w:type="dxa"/>
          </w:tcPr>
          <w:p w14:paraId="1B2615B7" w14:textId="77777777" w:rsidR="004851ED" w:rsidRPr="009076BF" w:rsidRDefault="004851ED" w:rsidP="00117A1D">
            <w:pPr>
              <w:jc w:val="center"/>
              <w:rPr>
                <w:b/>
              </w:rPr>
            </w:pPr>
            <w:r w:rsidRPr="009076BF">
              <w:rPr>
                <w:b/>
              </w:rPr>
              <w:t>1</w:t>
            </w:r>
          </w:p>
        </w:tc>
        <w:tc>
          <w:tcPr>
            <w:tcW w:w="7461" w:type="dxa"/>
          </w:tcPr>
          <w:p w14:paraId="1F1BCB13" w14:textId="77777777" w:rsidR="004851ED" w:rsidRDefault="004851ED" w:rsidP="00117A1D">
            <w:r>
              <w:t>Project preliminary discussion (decided to work on Cloud Infrastructure and Storage)</w:t>
            </w:r>
          </w:p>
        </w:tc>
      </w:tr>
      <w:tr w:rsidR="004851ED" w14:paraId="258A4506" w14:textId="77777777" w:rsidTr="00117A1D">
        <w:tc>
          <w:tcPr>
            <w:tcW w:w="835" w:type="dxa"/>
          </w:tcPr>
          <w:p w14:paraId="2700C57A" w14:textId="77777777" w:rsidR="004851ED" w:rsidRPr="009076BF" w:rsidRDefault="004851ED" w:rsidP="00117A1D">
            <w:pPr>
              <w:jc w:val="center"/>
              <w:rPr>
                <w:b/>
              </w:rPr>
            </w:pPr>
            <w:r w:rsidRPr="009076BF">
              <w:rPr>
                <w:b/>
              </w:rPr>
              <w:t>2</w:t>
            </w:r>
          </w:p>
        </w:tc>
        <w:tc>
          <w:tcPr>
            <w:tcW w:w="7461" w:type="dxa"/>
          </w:tcPr>
          <w:p w14:paraId="63A4B3C2" w14:textId="77777777" w:rsidR="004851ED" w:rsidRDefault="004851ED" w:rsidP="004851ED">
            <w:pPr>
              <w:pStyle w:val="ListParagraph"/>
              <w:numPr>
                <w:ilvl w:val="0"/>
                <w:numId w:val="13"/>
              </w:numPr>
            </w:pPr>
            <w:r>
              <w:t>Discussed with Umesh on our idea of having cloud services provider</w:t>
            </w:r>
          </w:p>
          <w:p w14:paraId="4090FC88" w14:textId="77777777" w:rsidR="004851ED" w:rsidRDefault="004851ED" w:rsidP="004851ED">
            <w:pPr>
              <w:pStyle w:val="ListParagraph"/>
              <w:numPr>
                <w:ilvl w:val="0"/>
                <w:numId w:val="13"/>
              </w:numPr>
            </w:pPr>
            <w:r>
              <w:t>Identify components that are required for this project</w:t>
            </w:r>
          </w:p>
          <w:p w14:paraId="1534CC32" w14:textId="77777777" w:rsidR="004851ED" w:rsidRDefault="004851ED" w:rsidP="004851ED">
            <w:pPr>
              <w:pStyle w:val="ListParagraph"/>
              <w:numPr>
                <w:ilvl w:val="0"/>
                <w:numId w:val="13"/>
              </w:numPr>
            </w:pPr>
            <w:r>
              <w:t>Decided first phase of project which is providing storage as a service</w:t>
            </w:r>
          </w:p>
        </w:tc>
      </w:tr>
      <w:tr w:rsidR="004851ED" w14:paraId="57B9EE28" w14:textId="77777777" w:rsidTr="00117A1D">
        <w:tc>
          <w:tcPr>
            <w:tcW w:w="835" w:type="dxa"/>
          </w:tcPr>
          <w:p w14:paraId="4486CD1F" w14:textId="77777777" w:rsidR="004851ED" w:rsidRPr="009076BF" w:rsidRDefault="004851ED" w:rsidP="00117A1D">
            <w:pPr>
              <w:jc w:val="center"/>
              <w:rPr>
                <w:b/>
              </w:rPr>
            </w:pPr>
            <w:r w:rsidRPr="009076BF">
              <w:rPr>
                <w:b/>
              </w:rPr>
              <w:t>3</w:t>
            </w:r>
          </w:p>
        </w:tc>
        <w:tc>
          <w:tcPr>
            <w:tcW w:w="7461" w:type="dxa"/>
          </w:tcPr>
          <w:p w14:paraId="02780538" w14:textId="77777777" w:rsidR="004851ED" w:rsidRDefault="004851ED" w:rsidP="004851ED">
            <w:pPr>
              <w:pStyle w:val="ListParagraph"/>
              <w:numPr>
                <w:ilvl w:val="0"/>
                <w:numId w:val="13"/>
              </w:numPr>
            </w:pPr>
            <w:r>
              <w:t>Complete some research on open source providers</w:t>
            </w:r>
          </w:p>
          <w:p w14:paraId="516CD87C" w14:textId="77777777" w:rsidR="004851ED" w:rsidRDefault="004851ED" w:rsidP="004851ED">
            <w:pPr>
              <w:pStyle w:val="ListParagraph"/>
              <w:numPr>
                <w:ilvl w:val="0"/>
                <w:numId w:val="13"/>
              </w:numPr>
            </w:pPr>
            <w:r>
              <w:t>Identify deliverables needed for this project</w:t>
            </w:r>
          </w:p>
        </w:tc>
      </w:tr>
      <w:tr w:rsidR="004851ED" w14:paraId="36BD64F6" w14:textId="77777777" w:rsidTr="00117A1D">
        <w:tc>
          <w:tcPr>
            <w:tcW w:w="835" w:type="dxa"/>
          </w:tcPr>
          <w:p w14:paraId="12F24E99" w14:textId="77777777" w:rsidR="004851ED" w:rsidRPr="009076BF" w:rsidRDefault="004851ED" w:rsidP="00117A1D">
            <w:pPr>
              <w:jc w:val="center"/>
              <w:rPr>
                <w:b/>
              </w:rPr>
            </w:pPr>
            <w:r w:rsidRPr="009076BF">
              <w:rPr>
                <w:b/>
              </w:rPr>
              <w:t>4</w:t>
            </w:r>
          </w:p>
        </w:tc>
        <w:tc>
          <w:tcPr>
            <w:tcW w:w="7461" w:type="dxa"/>
          </w:tcPr>
          <w:p w14:paraId="74BE03CB" w14:textId="77777777" w:rsidR="004851ED" w:rsidRDefault="004851ED" w:rsidP="00117A1D">
            <w:r>
              <w:t>Run lab test on ubuntu versions for compatible OpenStack Packages</w:t>
            </w:r>
          </w:p>
          <w:p w14:paraId="38A47623" w14:textId="77777777" w:rsidR="004851ED" w:rsidRDefault="004851ED" w:rsidP="004851ED">
            <w:pPr>
              <w:pStyle w:val="ListParagraph"/>
              <w:numPr>
                <w:ilvl w:val="0"/>
                <w:numId w:val="14"/>
              </w:numPr>
            </w:pPr>
            <w:r w:rsidRPr="00DB26BA">
              <w:t>openSUSE</w:t>
            </w:r>
            <w:r>
              <w:t>:</w:t>
            </w:r>
          </w:p>
          <w:p w14:paraId="1854EC11" w14:textId="77777777" w:rsidR="004851ED" w:rsidRDefault="004851ED" w:rsidP="004851ED">
            <w:pPr>
              <w:pStyle w:val="ListParagraph"/>
              <w:numPr>
                <w:ilvl w:val="1"/>
                <w:numId w:val="14"/>
              </w:numPr>
            </w:pPr>
            <w:r w:rsidRPr="00DB26BA">
              <w:t>OpenStack Stein</w:t>
            </w:r>
          </w:p>
          <w:p w14:paraId="0CF1095E" w14:textId="77777777" w:rsidR="004851ED" w:rsidRDefault="004851ED" w:rsidP="004851ED">
            <w:pPr>
              <w:pStyle w:val="ListParagraph"/>
              <w:numPr>
                <w:ilvl w:val="1"/>
                <w:numId w:val="14"/>
              </w:numPr>
            </w:pPr>
            <w:r w:rsidRPr="00DB26BA">
              <w:t>OpenStack Rocky</w:t>
            </w:r>
          </w:p>
          <w:p w14:paraId="16010FAD" w14:textId="77777777" w:rsidR="004851ED" w:rsidRDefault="004851ED" w:rsidP="004851ED">
            <w:pPr>
              <w:pStyle w:val="ListParagraph"/>
              <w:numPr>
                <w:ilvl w:val="1"/>
                <w:numId w:val="14"/>
              </w:numPr>
            </w:pPr>
            <w:r w:rsidRPr="00DB26BA">
              <w:lastRenderedPageBreak/>
              <w:t>OpenStack Queens</w:t>
            </w:r>
          </w:p>
          <w:p w14:paraId="41C31FFD" w14:textId="77777777" w:rsidR="004851ED" w:rsidRDefault="004851ED" w:rsidP="004851ED">
            <w:pPr>
              <w:pStyle w:val="ListParagraph"/>
              <w:numPr>
                <w:ilvl w:val="1"/>
                <w:numId w:val="14"/>
              </w:numPr>
            </w:pPr>
            <w:r w:rsidRPr="00DB26BA">
              <w:t>OpenStack Pike</w:t>
            </w:r>
          </w:p>
          <w:p w14:paraId="75AEF2F7" w14:textId="77777777" w:rsidR="004851ED" w:rsidRDefault="004851ED" w:rsidP="004851ED">
            <w:pPr>
              <w:pStyle w:val="ListParagraph"/>
              <w:numPr>
                <w:ilvl w:val="0"/>
                <w:numId w:val="14"/>
              </w:numPr>
            </w:pPr>
            <w:r>
              <w:t>RedHat Enterprise Linux &amp; CentOS</w:t>
            </w:r>
          </w:p>
          <w:p w14:paraId="53ABE790" w14:textId="77777777" w:rsidR="004851ED" w:rsidRDefault="004851ED" w:rsidP="004851ED">
            <w:pPr>
              <w:pStyle w:val="ListParagraph"/>
              <w:numPr>
                <w:ilvl w:val="1"/>
                <w:numId w:val="14"/>
              </w:numPr>
            </w:pPr>
            <w:r w:rsidRPr="00DB26BA">
              <w:t>OpenStack Rocky</w:t>
            </w:r>
          </w:p>
          <w:p w14:paraId="04DF66A4" w14:textId="77777777" w:rsidR="004851ED" w:rsidRDefault="004851ED" w:rsidP="004851ED">
            <w:pPr>
              <w:pStyle w:val="ListParagraph"/>
              <w:numPr>
                <w:ilvl w:val="1"/>
                <w:numId w:val="14"/>
              </w:numPr>
            </w:pPr>
            <w:r w:rsidRPr="00DB26BA">
              <w:t>OpenStack Queens</w:t>
            </w:r>
          </w:p>
          <w:p w14:paraId="09716791" w14:textId="77777777" w:rsidR="004851ED" w:rsidRDefault="004851ED" w:rsidP="004851ED">
            <w:pPr>
              <w:pStyle w:val="ListParagraph"/>
              <w:numPr>
                <w:ilvl w:val="1"/>
                <w:numId w:val="14"/>
              </w:numPr>
            </w:pPr>
            <w:r w:rsidRPr="00DB26BA">
              <w:t>OpenStack Pike</w:t>
            </w:r>
          </w:p>
          <w:p w14:paraId="5E9ECBD0" w14:textId="77777777" w:rsidR="004851ED" w:rsidRDefault="004851ED" w:rsidP="004851ED">
            <w:pPr>
              <w:pStyle w:val="ListParagraph"/>
              <w:numPr>
                <w:ilvl w:val="0"/>
                <w:numId w:val="14"/>
              </w:numPr>
            </w:pPr>
            <w:r>
              <w:t>Ubuntu 18.04 LTS</w:t>
            </w:r>
          </w:p>
          <w:p w14:paraId="0CFDD5DD" w14:textId="77777777" w:rsidR="004851ED" w:rsidRDefault="004851ED" w:rsidP="004851ED">
            <w:pPr>
              <w:pStyle w:val="ListParagraph"/>
              <w:numPr>
                <w:ilvl w:val="1"/>
                <w:numId w:val="14"/>
              </w:numPr>
            </w:pPr>
            <w:r w:rsidRPr="00DB26BA">
              <w:t>OpenStack Stein</w:t>
            </w:r>
          </w:p>
          <w:p w14:paraId="010236F6" w14:textId="77777777" w:rsidR="004851ED" w:rsidRDefault="004851ED" w:rsidP="004851ED">
            <w:pPr>
              <w:pStyle w:val="ListParagraph"/>
              <w:numPr>
                <w:ilvl w:val="1"/>
                <w:numId w:val="14"/>
              </w:numPr>
            </w:pPr>
            <w:r w:rsidRPr="00DB26BA">
              <w:t>OpenStack Rocky</w:t>
            </w:r>
          </w:p>
          <w:p w14:paraId="4D032D45" w14:textId="77777777" w:rsidR="004851ED" w:rsidRDefault="004851ED" w:rsidP="004851ED">
            <w:pPr>
              <w:pStyle w:val="ListParagraph"/>
              <w:numPr>
                <w:ilvl w:val="0"/>
                <w:numId w:val="14"/>
              </w:numPr>
            </w:pPr>
            <w:r>
              <w:t>Ubuntu 16.04 LTS</w:t>
            </w:r>
          </w:p>
          <w:p w14:paraId="0DEC88DC" w14:textId="77777777" w:rsidR="004851ED" w:rsidRDefault="004851ED" w:rsidP="004851ED">
            <w:pPr>
              <w:pStyle w:val="ListParagraph"/>
              <w:numPr>
                <w:ilvl w:val="1"/>
                <w:numId w:val="14"/>
              </w:numPr>
            </w:pPr>
            <w:r w:rsidRPr="00DB26BA">
              <w:t>OpenStack Queens</w:t>
            </w:r>
          </w:p>
          <w:p w14:paraId="464B283A" w14:textId="77777777" w:rsidR="004851ED" w:rsidRDefault="004851ED" w:rsidP="004851ED">
            <w:pPr>
              <w:pStyle w:val="ListParagraph"/>
              <w:numPr>
                <w:ilvl w:val="1"/>
                <w:numId w:val="14"/>
              </w:numPr>
            </w:pPr>
            <w:r w:rsidRPr="00DB26BA">
              <w:t>OpenStack Pike</w:t>
            </w:r>
          </w:p>
          <w:p w14:paraId="4C531DC6" w14:textId="77777777" w:rsidR="004851ED" w:rsidRDefault="004851ED" w:rsidP="004851ED">
            <w:pPr>
              <w:pStyle w:val="ListParagraph"/>
              <w:numPr>
                <w:ilvl w:val="0"/>
                <w:numId w:val="14"/>
              </w:numPr>
            </w:pPr>
            <w:r>
              <w:t>Tested on other Ubuntu alternative installation:</w:t>
            </w:r>
          </w:p>
          <w:p w14:paraId="2BAA1391" w14:textId="77777777" w:rsidR="004851ED" w:rsidRDefault="004851ED" w:rsidP="004851ED">
            <w:pPr>
              <w:pStyle w:val="ListParagraph"/>
              <w:numPr>
                <w:ilvl w:val="1"/>
                <w:numId w:val="14"/>
              </w:numPr>
            </w:pPr>
            <w:r>
              <w:t>MAAS and JUJU</w:t>
            </w:r>
          </w:p>
        </w:tc>
      </w:tr>
      <w:tr w:rsidR="004851ED" w14:paraId="1CDD69A6" w14:textId="77777777" w:rsidTr="00117A1D">
        <w:tc>
          <w:tcPr>
            <w:tcW w:w="835" w:type="dxa"/>
          </w:tcPr>
          <w:p w14:paraId="1AD70F8E" w14:textId="77777777" w:rsidR="004851ED" w:rsidRPr="009076BF" w:rsidRDefault="004851ED" w:rsidP="00117A1D">
            <w:pPr>
              <w:jc w:val="center"/>
              <w:rPr>
                <w:b/>
              </w:rPr>
            </w:pPr>
            <w:r w:rsidRPr="009076BF">
              <w:rPr>
                <w:b/>
              </w:rPr>
              <w:lastRenderedPageBreak/>
              <w:t>5</w:t>
            </w:r>
          </w:p>
        </w:tc>
        <w:tc>
          <w:tcPr>
            <w:tcW w:w="7461" w:type="dxa"/>
          </w:tcPr>
          <w:p w14:paraId="477C7A6D" w14:textId="77777777" w:rsidR="004851ED" w:rsidRDefault="004851ED" w:rsidP="00117A1D">
            <w:r>
              <w:t>Installed Ubuntu 18.04 with OpenStack Rocky</w:t>
            </w:r>
          </w:p>
          <w:p w14:paraId="0D717826" w14:textId="77777777" w:rsidR="004851ED" w:rsidRDefault="004851ED" w:rsidP="00117A1D">
            <w:r>
              <w:t>Install OpenStack services:</w:t>
            </w:r>
          </w:p>
          <w:p w14:paraId="551B0765" w14:textId="77777777" w:rsidR="004851ED" w:rsidRDefault="004851ED" w:rsidP="004851ED">
            <w:pPr>
              <w:pStyle w:val="ListParagraph"/>
              <w:numPr>
                <w:ilvl w:val="0"/>
                <w:numId w:val="15"/>
              </w:numPr>
            </w:pPr>
            <w:r>
              <w:t>NTP Server on Controller Node</w:t>
            </w:r>
          </w:p>
          <w:p w14:paraId="08F7935F" w14:textId="77777777" w:rsidR="004851ED" w:rsidRDefault="004851ED" w:rsidP="004851ED">
            <w:pPr>
              <w:pStyle w:val="ListParagraph"/>
              <w:numPr>
                <w:ilvl w:val="0"/>
                <w:numId w:val="15"/>
              </w:numPr>
            </w:pPr>
            <w:r>
              <w:t>NTP Client on Compute and Storage Node</w:t>
            </w:r>
          </w:p>
        </w:tc>
      </w:tr>
      <w:tr w:rsidR="004851ED" w14:paraId="62C9161D" w14:textId="77777777" w:rsidTr="00117A1D">
        <w:tc>
          <w:tcPr>
            <w:tcW w:w="835" w:type="dxa"/>
          </w:tcPr>
          <w:p w14:paraId="752AB960" w14:textId="77777777" w:rsidR="004851ED" w:rsidRPr="009076BF" w:rsidRDefault="004851ED" w:rsidP="00117A1D">
            <w:pPr>
              <w:jc w:val="center"/>
              <w:rPr>
                <w:b/>
              </w:rPr>
            </w:pPr>
            <w:r w:rsidRPr="009076BF">
              <w:rPr>
                <w:b/>
              </w:rPr>
              <w:t>6</w:t>
            </w:r>
          </w:p>
        </w:tc>
        <w:tc>
          <w:tcPr>
            <w:tcW w:w="7461" w:type="dxa"/>
          </w:tcPr>
          <w:p w14:paraId="0316A14C" w14:textId="77777777" w:rsidR="004851ED" w:rsidRDefault="004851ED" w:rsidP="00117A1D">
            <w:r>
              <w:t>Install OpenStack services:</w:t>
            </w:r>
          </w:p>
          <w:p w14:paraId="1636992F" w14:textId="77777777" w:rsidR="004851ED" w:rsidRDefault="004851ED" w:rsidP="004851ED">
            <w:pPr>
              <w:pStyle w:val="ListParagraph"/>
              <w:numPr>
                <w:ilvl w:val="0"/>
                <w:numId w:val="15"/>
              </w:numPr>
            </w:pPr>
            <w:r>
              <w:t>SQL Database (MariaDB) on Controller Node</w:t>
            </w:r>
          </w:p>
          <w:p w14:paraId="479F58DF" w14:textId="77777777" w:rsidR="004851ED" w:rsidRDefault="004851ED" w:rsidP="004851ED">
            <w:pPr>
              <w:pStyle w:val="ListParagraph"/>
              <w:numPr>
                <w:ilvl w:val="0"/>
                <w:numId w:val="15"/>
              </w:numPr>
            </w:pPr>
            <w:r>
              <w:t>Message Queue (RabbitMQ)</w:t>
            </w:r>
          </w:p>
          <w:p w14:paraId="472147B7" w14:textId="77777777" w:rsidR="004851ED" w:rsidRDefault="004851ED" w:rsidP="004851ED">
            <w:pPr>
              <w:pStyle w:val="ListParagraph"/>
              <w:numPr>
                <w:ilvl w:val="0"/>
                <w:numId w:val="15"/>
              </w:numPr>
            </w:pPr>
            <w:r>
              <w:t>Memcached</w:t>
            </w:r>
          </w:p>
        </w:tc>
      </w:tr>
      <w:tr w:rsidR="004851ED" w14:paraId="2B85EFEF" w14:textId="77777777" w:rsidTr="00117A1D">
        <w:tc>
          <w:tcPr>
            <w:tcW w:w="835" w:type="dxa"/>
          </w:tcPr>
          <w:p w14:paraId="5762402F" w14:textId="77777777" w:rsidR="004851ED" w:rsidRPr="009076BF" w:rsidRDefault="004851ED" w:rsidP="00117A1D">
            <w:pPr>
              <w:jc w:val="center"/>
              <w:rPr>
                <w:b/>
              </w:rPr>
            </w:pPr>
            <w:r w:rsidRPr="009076BF">
              <w:rPr>
                <w:b/>
              </w:rPr>
              <w:t>7</w:t>
            </w:r>
          </w:p>
        </w:tc>
        <w:tc>
          <w:tcPr>
            <w:tcW w:w="7461" w:type="dxa"/>
          </w:tcPr>
          <w:p w14:paraId="6F452942" w14:textId="77777777" w:rsidR="004851ED" w:rsidRDefault="004851ED" w:rsidP="00117A1D">
            <w:r>
              <w:t>Install OpenStack services:</w:t>
            </w:r>
          </w:p>
          <w:p w14:paraId="4B4CAF2E" w14:textId="77777777" w:rsidR="004851ED" w:rsidRDefault="004851ED" w:rsidP="004851ED">
            <w:pPr>
              <w:pStyle w:val="ListParagraph"/>
              <w:numPr>
                <w:ilvl w:val="0"/>
                <w:numId w:val="15"/>
              </w:numPr>
            </w:pPr>
            <w:r>
              <w:t>Identity Service (Keystone) on Controller Node</w:t>
            </w:r>
          </w:p>
          <w:p w14:paraId="57E94842" w14:textId="77777777" w:rsidR="004851ED" w:rsidRDefault="004851ED" w:rsidP="004851ED">
            <w:pPr>
              <w:pStyle w:val="ListParagraph"/>
              <w:numPr>
                <w:ilvl w:val="0"/>
                <w:numId w:val="15"/>
              </w:numPr>
            </w:pPr>
            <w:r>
              <w:t>Image Service (Glance) on Controller Node</w:t>
            </w:r>
          </w:p>
        </w:tc>
      </w:tr>
      <w:tr w:rsidR="004851ED" w14:paraId="349BB72C" w14:textId="77777777" w:rsidTr="00117A1D">
        <w:tc>
          <w:tcPr>
            <w:tcW w:w="835" w:type="dxa"/>
          </w:tcPr>
          <w:p w14:paraId="4C526323" w14:textId="77777777" w:rsidR="004851ED" w:rsidRPr="009076BF" w:rsidRDefault="004851ED" w:rsidP="00117A1D">
            <w:pPr>
              <w:jc w:val="center"/>
              <w:rPr>
                <w:b/>
              </w:rPr>
            </w:pPr>
            <w:r w:rsidRPr="009076BF">
              <w:rPr>
                <w:b/>
              </w:rPr>
              <w:t>8</w:t>
            </w:r>
          </w:p>
        </w:tc>
        <w:tc>
          <w:tcPr>
            <w:tcW w:w="7461" w:type="dxa"/>
          </w:tcPr>
          <w:p w14:paraId="0FB22237" w14:textId="77777777" w:rsidR="004851ED" w:rsidRDefault="004851ED" w:rsidP="00117A1D">
            <w:r>
              <w:t>Install OpenStack services:</w:t>
            </w:r>
          </w:p>
          <w:p w14:paraId="3FD74C0E" w14:textId="77777777" w:rsidR="004851ED" w:rsidRDefault="004851ED" w:rsidP="004851ED">
            <w:pPr>
              <w:pStyle w:val="ListParagraph"/>
              <w:numPr>
                <w:ilvl w:val="0"/>
                <w:numId w:val="15"/>
              </w:numPr>
            </w:pPr>
            <w:r>
              <w:t>Compute Service (Nova) on Controller Node</w:t>
            </w:r>
          </w:p>
          <w:p w14:paraId="418D9824" w14:textId="77777777" w:rsidR="004851ED" w:rsidRDefault="004851ED" w:rsidP="004851ED">
            <w:pPr>
              <w:pStyle w:val="ListParagraph"/>
              <w:numPr>
                <w:ilvl w:val="0"/>
                <w:numId w:val="15"/>
              </w:numPr>
            </w:pPr>
            <w:r>
              <w:t>Compute Service (Nova) on Compute Node</w:t>
            </w:r>
          </w:p>
          <w:p w14:paraId="70127BDC" w14:textId="77777777" w:rsidR="004851ED" w:rsidRDefault="004851ED" w:rsidP="004851ED">
            <w:pPr>
              <w:pStyle w:val="ListParagraph"/>
              <w:numPr>
                <w:ilvl w:val="0"/>
                <w:numId w:val="15"/>
              </w:numPr>
            </w:pPr>
            <w:r>
              <w:t>Networking Service (Neutron) on Controller Node</w:t>
            </w:r>
          </w:p>
          <w:p w14:paraId="10269E83" w14:textId="77777777" w:rsidR="004851ED" w:rsidRDefault="004851ED" w:rsidP="004851ED">
            <w:pPr>
              <w:pStyle w:val="ListParagraph"/>
              <w:numPr>
                <w:ilvl w:val="0"/>
                <w:numId w:val="15"/>
              </w:numPr>
            </w:pPr>
            <w:r>
              <w:t>Networking Service (Neutron) on Compute Node</w:t>
            </w:r>
          </w:p>
        </w:tc>
      </w:tr>
      <w:tr w:rsidR="004851ED" w14:paraId="12A414E1" w14:textId="77777777" w:rsidTr="00117A1D">
        <w:tc>
          <w:tcPr>
            <w:tcW w:w="835" w:type="dxa"/>
          </w:tcPr>
          <w:p w14:paraId="54CED392" w14:textId="77777777" w:rsidR="004851ED" w:rsidRPr="009076BF" w:rsidRDefault="004851ED" w:rsidP="00117A1D">
            <w:pPr>
              <w:jc w:val="center"/>
              <w:rPr>
                <w:b/>
              </w:rPr>
            </w:pPr>
            <w:r w:rsidRPr="009076BF">
              <w:rPr>
                <w:b/>
              </w:rPr>
              <w:t>9</w:t>
            </w:r>
          </w:p>
        </w:tc>
        <w:tc>
          <w:tcPr>
            <w:tcW w:w="7461" w:type="dxa"/>
          </w:tcPr>
          <w:p w14:paraId="1D9777E9" w14:textId="77777777" w:rsidR="004851ED" w:rsidRDefault="004851ED" w:rsidP="00117A1D">
            <w:r>
              <w:t>Install OpenStack services:</w:t>
            </w:r>
          </w:p>
          <w:p w14:paraId="56DFE063" w14:textId="77777777" w:rsidR="004851ED" w:rsidRDefault="004851ED" w:rsidP="004851ED">
            <w:pPr>
              <w:pStyle w:val="ListParagraph"/>
              <w:numPr>
                <w:ilvl w:val="0"/>
                <w:numId w:val="15"/>
              </w:numPr>
            </w:pPr>
            <w:r>
              <w:t>Dashboard Service (Horizon) on Controller Node</w:t>
            </w:r>
          </w:p>
          <w:p w14:paraId="65B01F63" w14:textId="77777777" w:rsidR="004851ED" w:rsidRDefault="004851ED" w:rsidP="004851ED">
            <w:pPr>
              <w:pStyle w:val="ListParagraph"/>
              <w:numPr>
                <w:ilvl w:val="0"/>
                <w:numId w:val="15"/>
              </w:numPr>
            </w:pPr>
            <w:r>
              <w:t>Block Storage (Cinder) on Controller Node</w:t>
            </w:r>
          </w:p>
          <w:p w14:paraId="30B1089C" w14:textId="77777777" w:rsidR="004851ED" w:rsidRDefault="004851ED" w:rsidP="004851ED">
            <w:pPr>
              <w:pStyle w:val="ListParagraph"/>
              <w:numPr>
                <w:ilvl w:val="0"/>
                <w:numId w:val="15"/>
              </w:numPr>
            </w:pPr>
            <w:r>
              <w:t>Block Storage (Cinder) on Storage Node</w:t>
            </w:r>
          </w:p>
        </w:tc>
      </w:tr>
      <w:tr w:rsidR="004851ED" w14:paraId="2C103B42" w14:textId="77777777" w:rsidTr="00117A1D">
        <w:tc>
          <w:tcPr>
            <w:tcW w:w="835" w:type="dxa"/>
          </w:tcPr>
          <w:p w14:paraId="3BC1A4CD" w14:textId="77777777" w:rsidR="004851ED" w:rsidRPr="009076BF" w:rsidRDefault="004851ED" w:rsidP="00117A1D">
            <w:pPr>
              <w:jc w:val="center"/>
              <w:rPr>
                <w:b/>
              </w:rPr>
            </w:pPr>
            <w:r w:rsidRPr="009076BF">
              <w:rPr>
                <w:b/>
              </w:rPr>
              <w:t>10</w:t>
            </w:r>
          </w:p>
        </w:tc>
        <w:tc>
          <w:tcPr>
            <w:tcW w:w="7461" w:type="dxa"/>
          </w:tcPr>
          <w:p w14:paraId="0EDC14A2" w14:textId="77777777" w:rsidR="004851ED" w:rsidRDefault="004851ED" w:rsidP="00117A1D">
            <w:r>
              <w:t>Testing and Evaluation</w:t>
            </w:r>
          </w:p>
        </w:tc>
      </w:tr>
    </w:tbl>
    <w:p w14:paraId="2CFE6415" w14:textId="7DEA49F7" w:rsidR="00035D06" w:rsidRDefault="00035D06" w:rsidP="00C028AA">
      <w:pPr>
        <w:rPr>
          <w:rStyle w:val="Strong"/>
        </w:rPr>
      </w:pPr>
    </w:p>
    <w:p w14:paraId="47AC7906" w14:textId="3F1C1B05" w:rsidR="00907CBB" w:rsidRDefault="00907CBB"/>
    <w:p w14:paraId="3445588C" w14:textId="7942EF57" w:rsidR="004851ED" w:rsidRDefault="004851ED" w:rsidP="004851ED">
      <w:pPr>
        <w:pStyle w:val="Heading2"/>
      </w:pPr>
      <w:bookmarkStart w:id="18" w:name="_Toc11082094"/>
      <w:r>
        <w:t>Start-Up Cost</w:t>
      </w:r>
      <w:bookmarkEnd w:id="18"/>
    </w:p>
    <w:p w14:paraId="5ECCD249" w14:textId="74C4C198" w:rsidR="004851ED" w:rsidRPr="00BE2AB9" w:rsidRDefault="004851ED" w:rsidP="00BE2AB9">
      <w:pPr>
        <w:pStyle w:val="Heading3"/>
      </w:pPr>
      <w:bookmarkStart w:id="19" w:name="_Toc11082095"/>
      <w:r w:rsidRPr="00BE2AB9">
        <w:t>Server</w:t>
      </w:r>
      <w:bookmarkEnd w:id="19"/>
    </w:p>
    <w:tbl>
      <w:tblPr>
        <w:tblStyle w:val="TableGrid"/>
        <w:tblW w:w="0" w:type="auto"/>
        <w:tblLook w:val="04A0" w:firstRow="1" w:lastRow="0" w:firstColumn="1" w:lastColumn="0" w:noHBand="0" w:noVBand="1"/>
      </w:tblPr>
      <w:tblGrid>
        <w:gridCol w:w="3823"/>
        <w:gridCol w:w="1701"/>
        <w:gridCol w:w="1986"/>
      </w:tblGrid>
      <w:tr w:rsidR="004851ED" w:rsidRPr="00D04DAE" w14:paraId="039E7854" w14:textId="77777777" w:rsidTr="00117A1D">
        <w:tc>
          <w:tcPr>
            <w:tcW w:w="3823" w:type="dxa"/>
            <w:shd w:val="clear" w:color="auto" w:fill="253356" w:themeFill="accent1" w:themeFillShade="80"/>
          </w:tcPr>
          <w:p w14:paraId="16686ACE" w14:textId="77777777" w:rsidR="004851ED" w:rsidRPr="00D04DAE" w:rsidRDefault="004851ED" w:rsidP="00117A1D">
            <w:pPr>
              <w:rPr>
                <w:b/>
              </w:rPr>
            </w:pPr>
            <w:r w:rsidRPr="00D04DAE">
              <w:rPr>
                <w:b/>
              </w:rPr>
              <w:t>Item</w:t>
            </w:r>
          </w:p>
        </w:tc>
        <w:tc>
          <w:tcPr>
            <w:tcW w:w="1701" w:type="dxa"/>
            <w:shd w:val="clear" w:color="auto" w:fill="253356" w:themeFill="accent1" w:themeFillShade="80"/>
          </w:tcPr>
          <w:p w14:paraId="3ED62F49" w14:textId="77777777" w:rsidR="004851ED" w:rsidRPr="00D04DAE" w:rsidRDefault="004851ED" w:rsidP="00117A1D">
            <w:pPr>
              <w:jc w:val="center"/>
              <w:rPr>
                <w:b/>
              </w:rPr>
            </w:pPr>
            <w:r w:rsidRPr="00D04DAE">
              <w:rPr>
                <w:b/>
              </w:rPr>
              <w:t>Cost (AU</w:t>
            </w:r>
            <w:r>
              <w:rPr>
                <w:b/>
              </w:rPr>
              <w:t>$</w:t>
            </w:r>
            <w:r w:rsidRPr="00D04DAE">
              <w:rPr>
                <w:b/>
              </w:rPr>
              <w:t>)</w:t>
            </w:r>
          </w:p>
        </w:tc>
        <w:tc>
          <w:tcPr>
            <w:tcW w:w="1986" w:type="dxa"/>
            <w:shd w:val="clear" w:color="auto" w:fill="253356" w:themeFill="accent1" w:themeFillShade="80"/>
          </w:tcPr>
          <w:p w14:paraId="39E0E42D" w14:textId="77777777" w:rsidR="004851ED" w:rsidRPr="00D04DAE" w:rsidRDefault="004851ED" w:rsidP="00117A1D">
            <w:pPr>
              <w:jc w:val="center"/>
              <w:rPr>
                <w:b/>
              </w:rPr>
            </w:pPr>
            <w:r>
              <w:rPr>
                <w:b/>
              </w:rPr>
              <w:t>Image</w:t>
            </w:r>
          </w:p>
        </w:tc>
      </w:tr>
      <w:tr w:rsidR="004851ED" w14:paraId="21FD1B89" w14:textId="77777777" w:rsidTr="00117A1D">
        <w:tc>
          <w:tcPr>
            <w:tcW w:w="3823" w:type="dxa"/>
          </w:tcPr>
          <w:p w14:paraId="717AEA28" w14:textId="77777777" w:rsidR="004851ED" w:rsidRDefault="004851ED" w:rsidP="00117A1D">
            <w:r>
              <w:t>Lenovo ST50 Server</w:t>
            </w:r>
          </w:p>
        </w:tc>
        <w:tc>
          <w:tcPr>
            <w:tcW w:w="1701" w:type="dxa"/>
          </w:tcPr>
          <w:p w14:paraId="1375F0DA" w14:textId="77777777" w:rsidR="004851ED" w:rsidRDefault="004851ED" w:rsidP="00117A1D">
            <w:pPr>
              <w:jc w:val="center"/>
            </w:pPr>
            <w:r>
              <w:t>2,000</w:t>
            </w:r>
          </w:p>
        </w:tc>
        <w:tc>
          <w:tcPr>
            <w:tcW w:w="1986" w:type="dxa"/>
            <w:vMerge w:val="restart"/>
          </w:tcPr>
          <w:p w14:paraId="2EA59976" w14:textId="77777777" w:rsidR="004851ED" w:rsidRDefault="004851ED" w:rsidP="00117A1D">
            <w:pPr>
              <w:jc w:val="center"/>
            </w:pPr>
            <w:r>
              <w:rPr>
                <w:noProof/>
              </w:rPr>
              <w:drawing>
                <wp:inline distT="0" distB="0" distL="0" distR="0" wp14:anchorId="45266307" wp14:editId="6CB1D523">
                  <wp:extent cx="1121134" cy="154427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7223" cy="1552659"/>
                          </a:xfrm>
                          <a:prstGeom prst="rect">
                            <a:avLst/>
                          </a:prstGeom>
                        </pic:spPr>
                      </pic:pic>
                    </a:graphicData>
                  </a:graphic>
                </wp:inline>
              </w:drawing>
            </w:r>
          </w:p>
        </w:tc>
      </w:tr>
      <w:tr w:rsidR="004851ED" w14:paraId="7FD4FCC3" w14:textId="77777777" w:rsidTr="00117A1D">
        <w:tc>
          <w:tcPr>
            <w:tcW w:w="3823" w:type="dxa"/>
          </w:tcPr>
          <w:p w14:paraId="06161E2E" w14:textId="77777777" w:rsidR="004851ED" w:rsidRDefault="004851ED" w:rsidP="00117A1D">
            <w:r>
              <w:lastRenderedPageBreak/>
              <w:t>Lenovo ST50 Server</w:t>
            </w:r>
          </w:p>
        </w:tc>
        <w:tc>
          <w:tcPr>
            <w:tcW w:w="1701" w:type="dxa"/>
          </w:tcPr>
          <w:p w14:paraId="19908229" w14:textId="77777777" w:rsidR="004851ED" w:rsidRDefault="004851ED" w:rsidP="00117A1D">
            <w:pPr>
              <w:jc w:val="center"/>
            </w:pPr>
            <w:r>
              <w:t>2,000</w:t>
            </w:r>
          </w:p>
        </w:tc>
        <w:tc>
          <w:tcPr>
            <w:tcW w:w="1986" w:type="dxa"/>
            <w:vMerge/>
          </w:tcPr>
          <w:p w14:paraId="57DE2241" w14:textId="77777777" w:rsidR="004851ED" w:rsidRDefault="004851ED" w:rsidP="00117A1D">
            <w:pPr>
              <w:jc w:val="center"/>
            </w:pPr>
          </w:p>
        </w:tc>
      </w:tr>
      <w:tr w:rsidR="004851ED" w14:paraId="49F88D02" w14:textId="77777777" w:rsidTr="00117A1D">
        <w:tc>
          <w:tcPr>
            <w:tcW w:w="3823" w:type="dxa"/>
          </w:tcPr>
          <w:p w14:paraId="28F1CD49" w14:textId="77777777" w:rsidR="004851ED" w:rsidRDefault="004851ED" w:rsidP="00117A1D">
            <w:r>
              <w:t>Lenovo ST50 Server</w:t>
            </w:r>
          </w:p>
        </w:tc>
        <w:tc>
          <w:tcPr>
            <w:tcW w:w="1701" w:type="dxa"/>
          </w:tcPr>
          <w:p w14:paraId="5F5D3A84" w14:textId="77777777" w:rsidR="004851ED" w:rsidRDefault="004851ED" w:rsidP="00117A1D">
            <w:pPr>
              <w:jc w:val="center"/>
            </w:pPr>
            <w:r>
              <w:t>2,000</w:t>
            </w:r>
          </w:p>
        </w:tc>
        <w:tc>
          <w:tcPr>
            <w:tcW w:w="1986" w:type="dxa"/>
            <w:vMerge/>
          </w:tcPr>
          <w:p w14:paraId="169AC15B" w14:textId="77777777" w:rsidR="004851ED" w:rsidRDefault="004851ED" w:rsidP="00117A1D">
            <w:pPr>
              <w:jc w:val="center"/>
            </w:pPr>
          </w:p>
        </w:tc>
      </w:tr>
      <w:tr w:rsidR="004851ED" w:rsidRPr="00AC27D8" w14:paraId="55E4CA01" w14:textId="77777777" w:rsidTr="00117A1D">
        <w:tc>
          <w:tcPr>
            <w:tcW w:w="3823" w:type="dxa"/>
            <w:shd w:val="clear" w:color="auto" w:fill="auto"/>
          </w:tcPr>
          <w:p w14:paraId="5F467478" w14:textId="77777777" w:rsidR="004851ED" w:rsidRPr="00AC27D8" w:rsidRDefault="004851ED" w:rsidP="00117A1D">
            <w:pPr>
              <w:rPr>
                <w:b/>
              </w:rPr>
            </w:pPr>
            <w:r w:rsidRPr="00AC27D8">
              <w:rPr>
                <w:b/>
              </w:rPr>
              <w:t>Total</w:t>
            </w:r>
          </w:p>
        </w:tc>
        <w:tc>
          <w:tcPr>
            <w:tcW w:w="1701" w:type="dxa"/>
            <w:shd w:val="clear" w:color="auto" w:fill="auto"/>
          </w:tcPr>
          <w:p w14:paraId="2CEF0B44" w14:textId="77777777" w:rsidR="004851ED" w:rsidRPr="00AC27D8" w:rsidRDefault="004851ED" w:rsidP="00117A1D">
            <w:pPr>
              <w:jc w:val="center"/>
              <w:rPr>
                <w:b/>
              </w:rPr>
            </w:pPr>
            <w:r>
              <w:rPr>
                <w:b/>
              </w:rPr>
              <w:t>6,000</w:t>
            </w:r>
          </w:p>
        </w:tc>
        <w:tc>
          <w:tcPr>
            <w:tcW w:w="1986" w:type="dxa"/>
            <w:vMerge/>
          </w:tcPr>
          <w:p w14:paraId="69900A37" w14:textId="77777777" w:rsidR="004851ED" w:rsidRDefault="004851ED" w:rsidP="00117A1D">
            <w:pPr>
              <w:jc w:val="center"/>
              <w:rPr>
                <w:b/>
              </w:rPr>
            </w:pPr>
          </w:p>
        </w:tc>
      </w:tr>
    </w:tbl>
    <w:p w14:paraId="70CBE3F4" w14:textId="0F96A84A" w:rsidR="004851ED" w:rsidRDefault="004851ED"/>
    <w:p w14:paraId="21C2CEFD" w14:textId="528222FE" w:rsidR="004851ED" w:rsidRPr="00BE2AB9" w:rsidRDefault="00D97361" w:rsidP="00BE2AB9">
      <w:pPr>
        <w:pStyle w:val="Heading3"/>
      </w:pPr>
      <w:bookmarkStart w:id="20" w:name="_Toc11082096"/>
      <w:r w:rsidRPr="00BE2AB9">
        <w:t>Switch</w:t>
      </w:r>
      <w:bookmarkEnd w:id="20"/>
    </w:p>
    <w:tbl>
      <w:tblPr>
        <w:tblStyle w:val="TableGrid"/>
        <w:tblW w:w="0" w:type="auto"/>
        <w:tblLook w:val="04A0" w:firstRow="1" w:lastRow="0" w:firstColumn="1" w:lastColumn="0" w:noHBand="0" w:noVBand="1"/>
      </w:tblPr>
      <w:tblGrid>
        <w:gridCol w:w="3823"/>
        <w:gridCol w:w="1701"/>
        <w:gridCol w:w="1986"/>
      </w:tblGrid>
      <w:tr w:rsidR="00D97361" w:rsidRPr="00D04DAE" w14:paraId="559CA240" w14:textId="77777777" w:rsidTr="00117A1D">
        <w:tc>
          <w:tcPr>
            <w:tcW w:w="3823" w:type="dxa"/>
            <w:shd w:val="clear" w:color="auto" w:fill="253356" w:themeFill="accent1" w:themeFillShade="80"/>
          </w:tcPr>
          <w:p w14:paraId="20B0AF92" w14:textId="77777777" w:rsidR="00D97361" w:rsidRPr="00D04DAE" w:rsidRDefault="00D97361" w:rsidP="00117A1D">
            <w:pPr>
              <w:rPr>
                <w:b/>
              </w:rPr>
            </w:pPr>
            <w:r w:rsidRPr="00D04DAE">
              <w:rPr>
                <w:b/>
              </w:rPr>
              <w:t>Item</w:t>
            </w:r>
          </w:p>
        </w:tc>
        <w:tc>
          <w:tcPr>
            <w:tcW w:w="1701" w:type="dxa"/>
            <w:shd w:val="clear" w:color="auto" w:fill="253356" w:themeFill="accent1" w:themeFillShade="80"/>
          </w:tcPr>
          <w:p w14:paraId="354C2F3C" w14:textId="77777777" w:rsidR="00D97361" w:rsidRPr="00D04DAE" w:rsidRDefault="00D97361" w:rsidP="00117A1D">
            <w:pPr>
              <w:jc w:val="center"/>
              <w:rPr>
                <w:b/>
              </w:rPr>
            </w:pPr>
            <w:r w:rsidRPr="00D04DAE">
              <w:rPr>
                <w:b/>
              </w:rPr>
              <w:t>Cost (AU</w:t>
            </w:r>
            <w:r>
              <w:rPr>
                <w:b/>
              </w:rPr>
              <w:t>$</w:t>
            </w:r>
            <w:r w:rsidRPr="00D04DAE">
              <w:rPr>
                <w:b/>
              </w:rPr>
              <w:t>)</w:t>
            </w:r>
          </w:p>
        </w:tc>
        <w:tc>
          <w:tcPr>
            <w:tcW w:w="1986" w:type="dxa"/>
            <w:shd w:val="clear" w:color="auto" w:fill="253356" w:themeFill="accent1" w:themeFillShade="80"/>
          </w:tcPr>
          <w:p w14:paraId="46BCD74E" w14:textId="77777777" w:rsidR="00D97361" w:rsidRPr="00D04DAE" w:rsidRDefault="00D97361" w:rsidP="00117A1D">
            <w:pPr>
              <w:jc w:val="center"/>
              <w:rPr>
                <w:b/>
              </w:rPr>
            </w:pPr>
            <w:r>
              <w:rPr>
                <w:b/>
              </w:rPr>
              <w:t>Image</w:t>
            </w:r>
          </w:p>
        </w:tc>
      </w:tr>
      <w:tr w:rsidR="00D97361" w14:paraId="7D5133C8" w14:textId="77777777" w:rsidTr="00117A1D">
        <w:tc>
          <w:tcPr>
            <w:tcW w:w="3823" w:type="dxa"/>
          </w:tcPr>
          <w:p w14:paraId="7509660F" w14:textId="77777777" w:rsidR="00D97361" w:rsidRDefault="00D97361" w:rsidP="00117A1D">
            <w:r>
              <w:t>Cisco C</w:t>
            </w:r>
            <w:r w:rsidRPr="00442B5F">
              <w:t>atalyst 2960-L</w:t>
            </w:r>
            <w:r>
              <w:t xml:space="preserve"> 8 ports</w:t>
            </w:r>
          </w:p>
        </w:tc>
        <w:tc>
          <w:tcPr>
            <w:tcW w:w="1701" w:type="dxa"/>
          </w:tcPr>
          <w:p w14:paraId="049D5479" w14:textId="77777777" w:rsidR="00D97361" w:rsidRDefault="00D97361" w:rsidP="00117A1D">
            <w:pPr>
              <w:jc w:val="center"/>
            </w:pPr>
            <w:r>
              <w:t>2,000</w:t>
            </w:r>
          </w:p>
        </w:tc>
        <w:tc>
          <w:tcPr>
            <w:tcW w:w="1986" w:type="dxa"/>
          </w:tcPr>
          <w:p w14:paraId="22BE65B9" w14:textId="77777777" w:rsidR="00D97361" w:rsidRDefault="00D97361" w:rsidP="00117A1D">
            <w:pPr>
              <w:jc w:val="center"/>
            </w:pPr>
            <w:r>
              <w:rPr>
                <w:noProof/>
              </w:rPr>
              <w:drawing>
                <wp:inline distT="0" distB="0" distL="0" distR="0" wp14:anchorId="2F3C8E19" wp14:editId="41241419">
                  <wp:extent cx="1061586" cy="707252"/>
                  <wp:effectExtent l="0" t="0" r="5715" b="0"/>
                  <wp:docPr id="13" name="Picture 13" descr="Catalyst 2960-L  with 8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alyst 2960-L  with 8 por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0703" cy="713326"/>
                          </a:xfrm>
                          <a:prstGeom prst="rect">
                            <a:avLst/>
                          </a:prstGeom>
                          <a:noFill/>
                          <a:ln>
                            <a:noFill/>
                          </a:ln>
                        </pic:spPr>
                      </pic:pic>
                    </a:graphicData>
                  </a:graphic>
                </wp:inline>
              </w:drawing>
            </w:r>
          </w:p>
        </w:tc>
      </w:tr>
    </w:tbl>
    <w:p w14:paraId="52057785" w14:textId="00565DA0" w:rsidR="004851ED" w:rsidRDefault="004851ED"/>
    <w:p w14:paraId="3B0A84C5" w14:textId="77777777" w:rsidR="00830AB1" w:rsidRDefault="00830AB1">
      <w:pPr>
        <w:rPr>
          <w:rFonts w:asciiTheme="majorHAnsi" w:eastAsiaTheme="majorEastAsia" w:hAnsiTheme="majorHAnsi" w:cstheme="majorBidi"/>
          <w:caps/>
          <w:color w:val="143F6A" w:themeColor="accent3" w:themeShade="80"/>
        </w:rPr>
      </w:pPr>
    </w:p>
    <w:p w14:paraId="5AB5D7F7" w14:textId="77777777" w:rsidR="00830AB1" w:rsidRDefault="00830AB1">
      <w:pPr>
        <w:rPr>
          <w:rFonts w:asciiTheme="majorHAnsi" w:eastAsiaTheme="majorEastAsia" w:hAnsiTheme="majorHAnsi" w:cstheme="majorBidi"/>
          <w:caps/>
          <w:color w:val="143F6A" w:themeColor="accent3" w:themeShade="80"/>
        </w:rPr>
      </w:pPr>
    </w:p>
    <w:p w14:paraId="47438B8B" w14:textId="77777777" w:rsidR="00830AB1" w:rsidRDefault="00830AB1">
      <w:pPr>
        <w:rPr>
          <w:rFonts w:asciiTheme="majorHAnsi" w:eastAsiaTheme="majorEastAsia" w:hAnsiTheme="majorHAnsi" w:cstheme="majorBidi"/>
          <w:caps/>
          <w:color w:val="143F6A" w:themeColor="accent3" w:themeShade="80"/>
        </w:rPr>
      </w:pPr>
    </w:p>
    <w:p w14:paraId="0C526346" w14:textId="0D2B0AA1" w:rsidR="00D97361" w:rsidRPr="00BE2AB9" w:rsidRDefault="00D97361" w:rsidP="00BE2AB9">
      <w:pPr>
        <w:pStyle w:val="Heading3"/>
      </w:pPr>
      <w:bookmarkStart w:id="21" w:name="_Toc11082097"/>
      <w:r w:rsidRPr="00BE2AB9">
        <w:t>Hardware setup services</w:t>
      </w:r>
      <w:bookmarkEnd w:id="21"/>
    </w:p>
    <w:tbl>
      <w:tblPr>
        <w:tblStyle w:val="TableGrid"/>
        <w:tblW w:w="0" w:type="auto"/>
        <w:tblLook w:val="04A0" w:firstRow="1" w:lastRow="0" w:firstColumn="1" w:lastColumn="0" w:noHBand="0" w:noVBand="1"/>
      </w:tblPr>
      <w:tblGrid>
        <w:gridCol w:w="3823"/>
        <w:gridCol w:w="1701"/>
      </w:tblGrid>
      <w:tr w:rsidR="00D97361" w:rsidRPr="00D04DAE" w14:paraId="092078DF" w14:textId="77777777" w:rsidTr="00117A1D">
        <w:tc>
          <w:tcPr>
            <w:tcW w:w="3823" w:type="dxa"/>
            <w:shd w:val="clear" w:color="auto" w:fill="253356" w:themeFill="accent1" w:themeFillShade="80"/>
          </w:tcPr>
          <w:p w14:paraId="4149EBB3" w14:textId="77777777" w:rsidR="00D97361" w:rsidRPr="00D04DAE" w:rsidRDefault="00D97361" w:rsidP="00117A1D">
            <w:pPr>
              <w:rPr>
                <w:b/>
              </w:rPr>
            </w:pPr>
            <w:r w:rsidRPr="00D04DAE">
              <w:rPr>
                <w:b/>
              </w:rPr>
              <w:t>Item</w:t>
            </w:r>
          </w:p>
        </w:tc>
        <w:tc>
          <w:tcPr>
            <w:tcW w:w="1701" w:type="dxa"/>
            <w:shd w:val="clear" w:color="auto" w:fill="253356" w:themeFill="accent1" w:themeFillShade="80"/>
          </w:tcPr>
          <w:p w14:paraId="4BE41C5A" w14:textId="77777777" w:rsidR="00D97361" w:rsidRPr="00D04DAE" w:rsidRDefault="00D97361" w:rsidP="00117A1D">
            <w:pPr>
              <w:jc w:val="center"/>
              <w:rPr>
                <w:b/>
              </w:rPr>
            </w:pPr>
            <w:r w:rsidRPr="00D04DAE">
              <w:rPr>
                <w:b/>
              </w:rPr>
              <w:t>Cost (AU</w:t>
            </w:r>
            <w:r>
              <w:rPr>
                <w:b/>
              </w:rPr>
              <w:t>$</w:t>
            </w:r>
            <w:r w:rsidRPr="00D04DAE">
              <w:rPr>
                <w:b/>
              </w:rPr>
              <w:t>)</w:t>
            </w:r>
          </w:p>
        </w:tc>
      </w:tr>
      <w:tr w:rsidR="00D97361" w14:paraId="4341661F" w14:textId="77777777" w:rsidTr="00117A1D">
        <w:tc>
          <w:tcPr>
            <w:tcW w:w="3823" w:type="dxa"/>
          </w:tcPr>
          <w:p w14:paraId="3DC9C420" w14:textId="77777777" w:rsidR="00D97361" w:rsidRDefault="00D97361" w:rsidP="00117A1D">
            <w:r>
              <w:t>Server</w:t>
            </w:r>
          </w:p>
        </w:tc>
        <w:tc>
          <w:tcPr>
            <w:tcW w:w="1701" w:type="dxa"/>
          </w:tcPr>
          <w:p w14:paraId="0075D38D" w14:textId="77777777" w:rsidR="00D97361" w:rsidRDefault="00D97361" w:rsidP="00117A1D">
            <w:pPr>
              <w:jc w:val="center"/>
            </w:pPr>
            <w:r>
              <w:t>2,000</w:t>
            </w:r>
          </w:p>
        </w:tc>
      </w:tr>
      <w:tr w:rsidR="00D97361" w14:paraId="737F0FE9" w14:textId="77777777" w:rsidTr="00117A1D">
        <w:tc>
          <w:tcPr>
            <w:tcW w:w="3823" w:type="dxa"/>
          </w:tcPr>
          <w:p w14:paraId="3EF778F2" w14:textId="77777777" w:rsidR="00D97361" w:rsidRPr="00C67CF5" w:rsidRDefault="00D97361" w:rsidP="00117A1D">
            <w:r>
              <w:t>Switch</w:t>
            </w:r>
          </w:p>
        </w:tc>
        <w:tc>
          <w:tcPr>
            <w:tcW w:w="1701" w:type="dxa"/>
          </w:tcPr>
          <w:p w14:paraId="36E7BE5F" w14:textId="77777777" w:rsidR="00D97361" w:rsidRDefault="00D97361" w:rsidP="00117A1D">
            <w:pPr>
              <w:jc w:val="center"/>
            </w:pPr>
            <w:r>
              <w:t>2,000</w:t>
            </w:r>
          </w:p>
        </w:tc>
      </w:tr>
      <w:tr w:rsidR="00D97361" w:rsidRPr="00AC27D8" w14:paraId="588117C6" w14:textId="77777777" w:rsidTr="00117A1D">
        <w:tc>
          <w:tcPr>
            <w:tcW w:w="3823" w:type="dxa"/>
            <w:shd w:val="clear" w:color="auto" w:fill="auto"/>
          </w:tcPr>
          <w:p w14:paraId="6C924FD5" w14:textId="77777777" w:rsidR="00D97361" w:rsidRPr="00AC27D8" w:rsidRDefault="00D97361" w:rsidP="00117A1D">
            <w:pPr>
              <w:rPr>
                <w:b/>
              </w:rPr>
            </w:pPr>
            <w:r w:rsidRPr="00AC27D8">
              <w:rPr>
                <w:b/>
              </w:rPr>
              <w:t>Total</w:t>
            </w:r>
          </w:p>
        </w:tc>
        <w:tc>
          <w:tcPr>
            <w:tcW w:w="1701" w:type="dxa"/>
            <w:shd w:val="clear" w:color="auto" w:fill="auto"/>
          </w:tcPr>
          <w:p w14:paraId="440D97B0" w14:textId="77777777" w:rsidR="00D97361" w:rsidRPr="00AC27D8" w:rsidRDefault="00D97361" w:rsidP="00117A1D">
            <w:pPr>
              <w:jc w:val="center"/>
              <w:rPr>
                <w:b/>
              </w:rPr>
            </w:pPr>
            <w:r>
              <w:rPr>
                <w:b/>
              </w:rPr>
              <w:t>4,000</w:t>
            </w:r>
          </w:p>
        </w:tc>
      </w:tr>
    </w:tbl>
    <w:p w14:paraId="20154C16" w14:textId="2E531E34" w:rsidR="00D97361" w:rsidRDefault="00D97361">
      <w:pPr>
        <w:rPr>
          <w:rFonts w:asciiTheme="majorHAnsi" w:eastAsiaTheme="majorEastAsia" w:hAnsiTheme="majorHAnsi" w:cstheme="majorBidi"/>
          <w:caps/>
          <w:color w:val="143F6A" w:themeColor="accent3" w:themeShade="80"/>
        </w:rPr>
      </w:pPr>
    </w:p>
    <w:p w14:paraId="45BA80C4" w14:textId="7A4E11BA" w:rsidR="00D97361" w:rsidRPr="00BE2AB9" w:rsidRDefault="00D97361" w:rsidP="00BE2AB9">
      <w:pPr>
        <w:pStyle w:val="Heading3"/>
      </w:pPr>
      <w:bookmarkStart w:id="22" w:name="_Toc11082098"/>
      <w:r w:rsidRPr="00BE2AB9">
        <w:t>Total cost</w:t>
      </w:r>
      <w:bookmarkEnd w:id="22"/>
    </w:p>
    <w:p w14:paraId="5E0E57D1" w14:textId="5EEC1049" w:rsidR="00D97361" w:rsidRDefault="00D97361" w:rsidP="00D97361">
      <w:pPr>
        <w:rPr>
          <w:b/>
        </w:rPr>
      </w:pPr>
      <w:r>
        <w:t xml:space="preserve">Costs of estimation required for running the business per year: </w:t>
      </w:r>
      <w:r w:rsidRPr="008F67B1">
        <w:rPr>
          <w:b/>
        </w:rPr>
        <w:t xml:space="preserve">AU$ </w:t>
      </w:r>
      <w:r>
        <w:rPr>
          <w:b/>
        </w:rPr>
        <w:t>12</w:t>
      </w:r>
      <w:r w:rsidRPr="008F67B1">
        <w:rPr>
          <w:b/>
        </w:rPr>
        <w:t>,</w:t>
      </w:r>
      <w:r>
        <w:rPr>
          <w:b/>
        </w:rPr>
        <w:t>000</w:t>
      </w:r>
    </w:p>
    <w:p w14:paraId="2139B75C" w14:textId="37704CB7" w:rsidR="007A7B38" w:rsidRDefault="007A7B38" w:rsidP="00D97361">
      <w:r>
        <w:t>This excludes all labor charges</w:t>
      </w:r>
      <w:r w:rsidR="001E0E9E">
        <w:t>. This is also the initial cost as we will be using existing infrastructure of Box Hill institute. Upon successfully running this program internally, we will then plan to scale out whereby we will require additional structure as well as location. This will only be determined after we complete our first year inhouse availability</w:t>
      </w:r>
      <w:r w:rsidR="000F4C1A">
        <w:t>.</w:t>
      </w:r>
      <w:r w:rsidR="000F4C1A" w:rsidRPr="000F4C1A">
        <w:t xml:space="preserve"> </w:t>
      </w:r>
      <w:r w:rsidR="000F4C1A">
        <w:t>Below is the potential cost for scaling out in the event project is successful internally.</w:t>
      </w:r>
    </w:p>
    <w:p w14:paraId="6A3BE923" w14:textId="77777777" w:rsidR="000F4C1A" w:rsidRDefault="000F4C1A" w:rsidP="00D97361"/>
    <w:tbl>
      <w:tblPr>
        <w:tblStyle w:val="GridTable1Light-Accent2"/>
        <w:tblW w:w="4773" w:type="pct"/>
        <w:tblCellMar>
          <w:left w:w="0" w:type="dxa"/>
          <w:right w:w="0" w:type="dxa"/>
        </w:tblCellMar>
        <w:tblLook w:val="06A0" w:firstRow="1" w:lastRow="0" w:firstColumn="1" w:lastColumn="0" w:noHBand="1" w:noVBand="1"/>
      </w:tblPr>
      <w:tblGrid>
        <w:gridCol w:w="3328"/>
        <w:gridCol w:w="5602"/>
      </w:tblGrid>
      <w:tr w:rsidR="000F4C1A" w14:paraId="2EC8682E" w14:textId="77777777" w:rsidTr="00880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47139729" w14:textId="77777777" w:rsidR="000F4C1A" w:rsidRDefault="000F4C1A" w:rsidP="0088032B">
            <w:pPr>
              <w:pStyle w:val="Tabletext"/>
            </w:pPr>
            <w:r>
              <w:t>Components</w:t>
            </w:r>
          </w:p>
        </w:tc>
        <w:tc>
          <w:tcPr>
            <w:tcW w:w="5602" w:type="dxa"/>
          </w:tcPr>
          <w:p w14:paraId="559ACD72" w14:textId="77777777" w:rsidR="000F4C1A" w:rsidRDefault="000F4C1A" w:rsidP="0088032B">
            <w:pPr>
              <w:pStyle w:val="Tabletext"/>
              <w:cnfStyle w:val="100000000000" w:firstRow="1" w:lastRow="0" w:firstColumn="0" w:lastColumn="0" w:oddVBand="0" w:evenVBand="0" w:oddHBand="0" w:evenHBand="0" w:firstRowFirstColumn="0" w:firstRowLastColumn="0" w:lastRowFirstColumn="0" w:lastRowLastColumn="0"/>
            </w:pPr>
            <w:r>
              <w:t>Cost</w:t>
            </w:r>
          </w:p>
        </w:tc>
      </w:tr>
      <w:tr w:rsidR="000F4C1A" w14:paraId="47D0BCAB" w14:textId="77777777" w:rsidTr="0088032B">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5951776A" w14:textId="77777777" w:rsidR="000F4C1A" w:rsidRDefault="000F4C1A" w:rsidP="0088032B">
            <w:pPr>
              <w:pStyle w:val="Tabletext"/>
            </w:pPr>
            <w:r>
              <w:lastRenderedPageBreak/>
              <w:t>Domain ( pcloud.com.au )</w:t>
            </w:r>
          </w:p>
        </w:tc>
        <w:tc>
          <w:tcPr>
            <w:tcW w:w="5602" w:type="dxa"/>
          </w:tcPr>
          <w:p w14:paraId="255EFB05" w14:textId="77777777" w:rsidR="000F4C1A" w:rsidRDefault="000F4C1A" w:rsidP="0088032B">
            <w:pPr>
              <w:pStyle w:val="Tabletext"/>
              <w:cnfStyle w:val="000000000000" w:firstRow="0" w:lastRow="0" w:firstColumn="0" w:lastColumn="0" w:oddVBand="0" w:evenVBand="0" w:oddHBand="0" w:evenHBand="0" w:firstRowFirstColumn="0" w:firstRowLastColumn="0" w:lastRowFirstColumn="0" w:lastRowLastColumn="0"/>
            </w:pPr>
            <w:r>
              <w:t>28 AUD per year</w:t>
            </w:r>
          </w:p>
        </w:tc>
      </w:tr>
      <w:tr w:rsidR="000F4C1A" w14:paraId="0CCA4671" w14:textId="77777777" w:rsidTr="0088032B">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2DE2BB66" w14:textId="4E238EE3" w:rsidR="000F4C1A" w:rsidRDefault="000F4C1A" w:rsidP="0088032B">
            <w:pPr>
              <w:pStyle w:val="Tabletext"/>
            </w:pPr>
            <w:r>
              <w:t>1GB Primary link via 5G Network</w:t>
            </w:r>
          </w:p>
        </w:tc>
        <w:tc>
          <w:tcPr>
            <w:tcW w:w="5602" w:type="dxa"/>
          </w:tcPr>
          <w:p w14:paraId="6E3BF245" w14:textId="090F0840" w:rsidR="000F4C1A" w:rsidRDefault="000F4C1A" w:rsidP="0088032B">
            <w:pPr>
              <w:pStyle w:val="Tabletext"/>
              <w:cnfStyle w:val="000000000000" w:firstRow="0" w:lastRow="0" w:firstColumn="0" w:lastColumn="0" w:oddVBand="0" w:evenVBand="0" w:oddHBand="0" w:evenHBand="0" w:firstRowFirstColumn="0" w:firstRowLastColumn="0" w:lastRowFirstColumn="0" w:lastRowLastColumn="0"/>
            </w:pPr>
            <w:r>
              <w:t>10,800 AUD per year on a 4-year contract.</w:t>
            </w:r>
          </w:p>
        </w:tc>
      </w:tr>
      <w:tr w:rsidR="000F4C1A" w14:paraId="048F07F1" w14:textId="77777777" w:rsidTr="0088032B">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46FD1CD1" w14:textId="76BFE10C" w:rsidR="000F4C1A" w:rsidRDefault="000F4C1A" w:rsidP="0088032B">
            <w:pPr>
              <w:pStyle w:val="Tabletext"/>
            </w:pPr>
            <w:r>
              <w:t>1GB Secondary link via TPG</w:t>
            </w:r>
          </w:p>
        </w:tc>
        <w:tc>
          <w:tcPr>
            <w:tcW w:w="5602" w:type="dxa"/>
          </w:tcPr>
          <w:p w14:paraId="77474781" w14:textId="6E4F029C" w:rsidR="000F4C1A" w:rsidRDefault="000F4C1A" w:rsidP="0088032B">
            <w:pPr>
              <w:pStyle w:val="Tabletext"/>
              <w:cnfStyle w:val="000000000000" w:firstRow="0" w:lastRow="0" w:firstColumn="0" w:lastColumn="0" w:oddVBand="0" w:evenVBand="0" w:oddHBand="0" w:evenHBand="0" w:firstRowFirstColumn="0" w:firstRowLastColumn="0" w:lastRowFirstColumn="0" w:lastRowLastColumn="0"/>
            </w:pPr>
            <w:r>
              <w:t>10,300 AUD Per year on 4-year contract.</w:t>
            </w:r>
          </w:p>
        </w:tc>
      </w:tr>
      <w:tr w:rsidR="000F4C1A" w14:paraId="4052AC88" w14:textId="77777777" w:rsidTr="0088032B">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7E306790" w14:textId="3CAC782B" w:rsidR="000F4C1A" w:rsidRDefault="000F4C1A" w:rsidP="0088032B">
            <w:pPr>
              <w:pStyle w:val="Tabletext"/>
            </w:pPr>
            <w:r>
              <w:t>VEEM backup solution license</w:t>
            </w:r>
          </w:p>
        </w:tc>
        <w:tc>
          <w:tcPr>
            <w:tcW w:w="5602" w:type="dxa"/>
          </w:tcPr>
          <w:p w14:paraId="2201F64D" w14:textId="252F3517" w:rsidR="000F4C1A" w:rsidRDefault="000F4C1A" w:rsidP="0088032B">
            <w:pPr>
              <w:pStyle w:val="Tabletext"/>
              <w:cnfStyle w:val="000000000000" w:firstRow="0" w:lastRow="0" w:firstColumn="0" w:lastColumn="0" w:oddVBand="0" w:evenVBand="0" w:oddHBand="0" w:evenHBand="0" w:firstRowFirstColumn="0" w:firstRowLastColumn="0" w:lastRowFirstColumn="0" w:lastRowLastColumn="0"/>
            </w:pPr>
            <w:r>
              <w:t>680 USD per year for single license</w:t>
            </w:r>
          </w:p>
        </w:tc>
      </w:tr>
      <w:tr w:rsidR="000F4C1A" w14:paraId="14FC8B14" w14:textId="77777777" w:rsidTr="0088032B">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3EB1BEF7" w14:textId="44BD9D85" w:rsidR="000F4C1A" w:rsidRDefault="000F4C1A" w:rsidP="0088032B">
            <w:pPr>
              <w:pStyle w:val="Tabletext"/>
            </w:pPr>
            <w:r>
              <w:t xml:space="preserve">MDC ( Melbourne data center) location rent </w:t>
            </w:r>
            <w:r w:rsidR="00BE2AB9">
              <w:t>Rackspace</w:t>
            </w:r>
          </w:p>
        </w:tc>
        <w:tc>
          <w:tcPr>
            <w:tcW w:w="5602" w:type="dxa"/>
          </w:tcPr>
          <w:p w14:paraId="43F7D03D" w14:textId="0D6104BD" w:rsidR="000F4C1A" w:rsidRDefault="000F4C1A" w:rsidP="0088032B">
            <w:pPr>
              <w:pStyle w:val="Tabletext"/>
              <w:cnfStyle w:val="000000000000" w:firstRow="0" w:lastRow="0" w:firstColumn="0" w:lastColumn="0" w:oddVBand="0" w:evenVBand="0" w:oddHBand="0" w:evenHBand="0" w:firstRowFirstColumn="0" w:firstRowLastColumn="0" w:lastRowFirstColumn="0" w:lastRowLastColumn="0"/>
            </w:pPr>
            <w:r>
              <w:t>1</w:t>
            </w:r>
            <w:r w:rsidR="00BE2AB9">
              <w:t>3</w:t>
            </w:r>
            <w:r>
              <w:t>000 per year</w:t>
            </w:r>
          </w:p>
        </w:tc>
      </w:tr>
    </w:tbl>
    <w:p w14:paraId="60F23622" w14:textId="77777777" w:rsidR="000F4C1A" w:rsidRDefault="000F4C1A" w:rsidP="00D97361"/>
    <w:p w14:paraId="36D0B838" w14:textId="77777777" w:rsidR="000F4C1A" w:rsidRDefault="000F4C1A" w:rsidP="00D97361"/>
    <w:p w14:paraId="0A790902" w14:textId="605B4E44" w:rsidR="001E0E9E" w:rsidRDefault="001E0E9E" w:rsidP="00D97361"/>
    <w:p w14:paraId="29D67DEA" w14:textId="6E094E50" w:rsidR="001E0E9E" w:rsidRPr="00BE2AB9" w:rsidRDefault="001E0E9E" w:rsidP="00BE2AB9">
      <w:pPr>
        <w:pStyle w:val="Heading3"/>
      </w:pPr>
      <w:bookmarkStart w:id="23" w:name="_Toc11082099"/>
      <w:r w:rsidRPr="00BE2AB9">
        <w:t>REVENUE STREAM</w:t>
      </w:r>
      <w:bookmarkEnd w:id="23"/>
    </w:p>
    <w:p w14:paraId="2D7C562E" w14:textId="51602DD5" w:rsidR="001E0E9E" w:rsidRDefault="001E0E9E" w:rsidP="001E0E9E">
      <w:r>
        <w:t xml:space="preserve">Due to the nature of the services and scope. There won’t be any revenue stream available as the services will be provided for free to students. How ever we will be engaging our suppliers which are cisco and veem to see if we can use their services for free in return, we do some advertising on the sites. Upon completing the first year. We will then provide paid services to students for little as 10 dollars per month. This will only be available when students leave Box Hill and would like to uphold their VM’s. Again, this service will only be available upon us scaling out from box hill environment. The scale out will solely depend on the success and popularity of this program. We will also be engaging with other institutes to join venture on this journey to provide similar services to students. In terms of hosting  as a website. Will we will be hosting the services over a sub domain which again is free of charge. </w:t>
      </w:r>
      <w:r w:rsidR="00BE2AB9">
        <w:t>Again,</w:t>
      </w:r>
      <w:r w:rsidR="000F4C1A">
        <w:t xml:space="preserve"> the purpose of this project was to provide free services to students that are currently enrolled within the box hill environment</w:t>
      </w:r>
    </w:p>
    <w:p w14:paraId="7E6D239F" w14:textId="3BFC8F29" w:rsidR="001E0E9E" w:rsidRDefault="001E0E9E" w:rsidP="001E0E9E"/>
    <w:p w14:paraId="630CF03C" w14:textId="02690D8F" w:rsidR="001E0E9E" w:rsidRDefault="001E0E9E" w:rsidP="00BE2AB9">
      <w:pPr>
        <w:pStyle w:val="Heading3"/>
      </w:pPr>
    </w:p>
    <w:p w14:paraId="1339DFAC" w14:textId="77777777" w:rsidR="001E0E9E" w:rsidRDefault="001E0E9E" w:rsidP="001E0E9E"/>
    <w:p w14:paraId="3C6E6E15" w14:textId="621E832D" w:rsidR="001E0E9E" w:rsidRDefault="001E0E9E" w:rsidP="001E0E9E"/>
    <w:p w14:paraId="479B3269" w14:textId="77777777" w:rsidR="001E0E9E" w:rsidRDefault="001E0E9E" w:rsidP="001E0E9E"/>
    <w:p w14:paraId="7ED3E1BB" w14:textId="330BB3CB" w:rsidR="00830AB1" w:rsidRDefault="00830AB1" w:rsidP="00830AB1">
      <w:pPr>
        <w:pStyle w:val="Heading2"/>
      </w:pPr>
      <w:bookmarkStart w:id="24" w:name="_Toc11082100"/>
      <w:r>
        <w:t>evaluation</w:t>
      </w:r>
      <w:bookmarkEnd w:id="24"/>
    </w:p>
    <w:p w14:paraId="425CAC2B" w14:textId="77777777" w:rsidR="00830AB1" w:rsidRDefault="00830AB1" w:rsidP="00830AB1">
      <w:r>
        <w:t>To ensure the demonstration lab runs smoothly, we adopted the evaluation technique to meet stages of requirement before proceeding to the next one. Below are the requirements that are required to be met to reach the final task.</w:t>
      </w:r>
    </w:p>
    <w:p w14:paraId="62FD4398" w14:textId="66C735D4" w:rsidR="00830AB1" w:rsidRPr="00830AB1" w:rsidRDefault="00830AB1" w:rsidP="00830AB1">
      <w:pPr>
        <w:pStyle w:val="Heading2"/>
      </w:pPr>
    </w:p>
    <w:tbl>
      <w:tblPr>
        <w:tblStyle w:val="GridTable1Light-Accent2"/>
        <w:tblW w:w="4773" w:type="pct"/>
        <w:tblCellMar>
          <w:left w:w="0" w:type="dxa"/>
          <w:right w:w="0" w:type="dxa"/>
        </w:tblCellMar>
        <w:tblLook w:val="06A0" w:firstRow="1" w:lastRow="0" w:firstColumn="1" w:lastColumn="0" w:noHBand="1" w:noVBand="1"/>
        <w:tblDescription w:val="Project Communication Table to enter details "/>
      </w:tblPr>
      <w:tblGrid>
        <w:gridCol w:w="3328"/>
        <w:gridCol w:w="5602"/>
      </w:tblGrid>
      <w:tr w:rsidR="00830AB1" w14:paraId="3D313BBA" w14:textId="77777777" w:rsidTr="00830AB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8" w:type="dxa"/>
            <w:tcBorders>
              <w:top w:val="nil"/>
              <w:left w:val="nil"/>
            </w:tcBorders>
            <w:vAlign w:val="bottom"/>
          </w:tcPr>
          <w:p w14:paraId="20806478" w14:textId="729DB650" w:rsidR="00830AB1" w:rsidRDefault="00830AB1" w:rsidP="00830AB1">
            <w:pPr>
              <w:pStyle w:val="Tabletext"/>
            </w:pPr>
            <w:r>
              <w:t>Requirement</w:t>
            </w:r>
          </w:p>
        </w:tc>
        <w:tc>
          <w:tcPr>
            <w:tcW w:w="5602" w:type="dxa"/>
            <w:tcBorders>
              <w:top w:val="nil"/>
            </w:tcBorders>
            <w:vAlign w:val="bottom"/>
          </w:tcPr>
          <w:p w14:paraId="789B0949" w14:textId="03BE22EA" w:rsidR="00830AB1" w:rsidRDefault="00830AB1" w:rsidP="00830AB1">
            <w:pPr>
              <w:pStyle w:val="Tabletext"/>
              <w:cnfStyle w:val="100000000000" w:firstRow="1" w:lastRow="0" w:firstColumn="0" w:lastColumn="0" w:oddVBand="0" w:evenVBand="0" w:oddHBand="0" w:evenHBand="0" w:firstRowFirstColumn="0" w:firstRowLastColumn="0" w:lastRowFirstColumn="0" w:lastRowLastColumn="0"/>
            </w:pPr>
            <w:r>
              <w:t>Purpose</w:t>
            </w:r>
          </w:p>
        </w:tc>
      </w:tr>
      <w:tr w:rsidR="00830AB1" w14:paraId="7B0026C3" w14:textId="77777777" w:rsidTr="00830AB1">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24CD2BC8" w14:textId="61392EBD" w:rsidR="00830AB1" w:rsidRPr="00830AB1" w:rsidRDefault="00830AB1" w:rsidP="00830AB1">
            <w:pPr>
              <w:rPr>
                <w:b w:val="0"/>
              </w:rPr>
            </w:pPr>
            <w:r w:rsidRPr="00D85843">
              <w:t>OpenStack Lab Test</w:t>
            </w:r>
            <w:r>
              <w:t xml:space="preserve"> </w:t>
            </w:r>
            <w:r w:rsidRPr="00D85843">
              <w:t>Linux OS Version Test</w:t>
            </w:r>
          </w:p>
        </w:tc>
        <w:tc>
          <w:tcPr>
            <w:tcW w:w="5602" w:type="dxa"/>
          </w:tcPr>
          <w:p w14:paraId="53FBDCAB" w14:textId="77777777" w:rsidR="00830AB1" w:rsidRDefault="00830AB1" w:rsidP="00830AB1">
            <w:pPr>
              <w:cnfStyle w:val="000000000000" w:firstRow="0" w:lastRow="0" w:firstColumn="0" w:lastColumn="0" w:oddVBand="0" w:evenVBand="0" w:oddHBand="0" w:evenHBand="0" w:firstRowFirstColumn="0" w:firstRowLastColumn="0" w:lastRowFirstColumn="0" w:lastRowLastColumn="0"/>
            </w:pPr>
            <w:r>
              <w:t>To decide which Linux OS and OpenStack repository to install.</w:t>
            </w:r>
          </w:p>
          <w:p w14:paraId="6E156FFF" w14:textId="004D5E9F" w:rsidR="00830AB1" w:rsidRDefault="00830AB1" w:rsidP="00830AB1">
            <w:pPr>
              <w:pStyle w:val="Tabletext"/>
              <w:cnfStyle w:val="000000000000" w:firstRow="0" w:lastRow="0" w:firstColumn="0" w:lastColumn="0" w:oddVBand="0" w:evenVBand="0" w:oddHBand="0" w:evenHBand="0" w:firstRowFirstColumn="0" w:firstRowLastColumn="0" w:lastRowFirstColumn="0" w:lastRowLastColumn="0"/>
            </w:pPr>
            <w:r>
              <w:t>After Linux OS has been decided, test on that Linux OS’s version.</w:t>
            </w:r>
          </w:p>
        </w:tc>
      </w:tr>
      <w:tr w:rsidR="00830AB1" w14:paraId="29A529ED" w14:textId="77777777" w:rsidTr="00830AB1">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4FDC10C8" w14:textId="6C4A8F68" w:rsidR="00830AB1" w:rsidRDefault="00830AB1" w:rsidP="00830AB1">
            <w:pPr>
              <w:pStyle w:val="Tabletext"/>
            </w:pPr>
            <w:r w:rsidRPr="00D85843">
              <w:lastRenderedPageBreak/>
              <w:t>Test SQL Database, Identity and Image Services are running</w:t>
            </w:r>
          </w:p>
        </w:tc>
        <w:tc>
          <w:tcPr>
            <w:tcW w:w="5602" w:type="dxa"/>
          </w:tcPr>
          <w:p w14:paraId="487CB1EE" w14:textId="00DD00D0" w:rsidR="00830AB1" w:rsidRDefault="00830AB1" w:rsidP="00830AB1">
            <w:pPr>
              <w:pStyle w:val="Tabletext"/>
              <w:cnfStyle w:val="000000000000" w:firstRow="0" w:lastRow="0" w:firstColumn="0" w:lastColumn="0" w:oddVBand="0" w:evenVBand="0" w:oddHBand="0" w:evenHBand="0" w:firstRowFirstColumn="0" w:firstRowLastColumn="0" w:lastRowFirstColumn="0" w:lastRowLastColumn="0"/>
            </w:pPr>
            <w:r>
              <w:t>Test the Keystone and Glance connectivity</w:t>
            </w:r>
          </w:p>
        </w:tc>
      </w:tr>
      <w:tr w:rsidR="00830AB1" w14:paraId="6FD64B8D" w14:textId="77777777" w:rsidTr="00830AB1">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40463F44" w14:textId="536938B9" w:rsidR="00830AB1" w:rsidRDefault="00830AB1" w:rsidP="00830AB1">
            <w:pPr>
              <w:pStyle w:val="Tabletext"/>
            </w:pPr>
            <w:r w:rsidRPr="00D85843">
              <w:t>Test Dashboard service</w:t>
            </w:r>
          </w:p>
        </w:tc>
        <w:tc>
          <w:tcPr>
            <w:tcW w:w="5602" w:type="dxa"/>
          </w:tcPr>
          <w:p w14:paraId="61F5E932" w14:textId="3017C0D4" w:rsidR="00830AB1" w:rsidRDefault="00830AB1" w:rsidP="00830AB1">
            <w:pPr>
              <w:pStyle w:val="Tabletext"/>
              <w:cnfStyle w:val="000000000000" w:firstRow="0" w:lastRow="0" w:firstColumn="0" w:lastColumn="0" w:oddVBand="0" w:evenVBand="0" w:oddHBand="0" w:evenHBand="0" w:firstRowFirstColumn="0" w:firstRowLastColumn="0" w:lastRowFirstColumn="0" w:lastRowLastColumn="0"/>
            </w:pPr>
            <w:r>
              <w:t>Test OpenStack dashboard by logging in</w:t>
            </w:r>
          </w:p>
        </w:tc>
      </w:tr>
      <w:tr w:rsidR="00830AB1" w14:paraId="72B5BC3B" w14:textId="77777777" w:rsidTr="00830AB1">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0B1D5EC8" w14:textId="2B7BDF67" w:rsidR="00830AB1" w:rsidRDefault="00830AB1" w:rsidP="00830AB1">
            <w:pPr>
              <w:pStyle w:val="Tabletext"/>
            </w:pPr>
            <w:r w:rsidRPr="00D85843">
              <w:t>Test Compute Service</w:t>
            </w:r>
          </w:p>
        </w:tc>
        <w:tc>
          <w:tcPr>
            <w:tcW w:w="5602" w:type="dxa"/>
          </w:tcPr>
          <w:p w14:paraId="00C9CA32" w14:textId="20D0118E" w:rsidR="00830AB1" w:rsidRDefault="00830AB1" w:rsidP="00830AB1">
            <w:pPr>
              <w:pStyle w:val="Tabletext"/>
              <w:cnfStyle w:val="000000000000" w:firstRow="0" w:lastRow="0" w:firstColumn="0" w:lastColumn="0" w:oddVBand="0" w:evenVBand="0" w:oddHBand="0" w:evenHBand="0" w:firstRowFirstColumn="0" w:firstRowLastColumn="0" w:lastRowFirstColumn="0" w:lastRowLastColumn="0"/>
            </w:pPr>
            <w:r>
              <w:t>Test Instance creation</w:t>
            </w:r>
          </w:p>
        </w:tc>
      </w:tr>
      <w:tr w:rsidR="00830AB1" w14:paraId="17561268" w14:textId="77777777" w:rsidTr="00830AB1">
        <w:tc>
          <w:tcPr>
            <w:cnfStyle w:val="001000000000" w:firstRow="0" w:lastRow="0" w:firstColumn="1" w:lastColumn="0" w:oddVBand="0" w:evenVBand="0" w:oddHBand="0" w:evenHBand="0" w:firstRowFirstColumn="0" w:firstRowLastColumn="0" w:lastRowFirstColumn="0" w:lastRowLastColumn="0"/>
            <w:tcW w:w="3328" w:type="dxa"/>
            <w:tcBorders>
              <w:left w:val="nil"/>
            </w:tcBorders>
          </w:tcPr>
          <w:p w14:paraId="4103298E" w14:textId="332FFA57" w:rsidR="00830AB1" w:rsidRDefault="00830AB1" w:rsidP="00830AB1">
            <w:pPr>
              <w:pStyle w:val="Tabletext"/>
            </w:pPr>
            <w:r>
              <w:t>T</w:t>
            </w:r>
            <w:r w:rsidRPr="00D85843">
              <w:t>est Storage Service</w:t>
            </w:r>
          </w:p>
        </w:tc>
        <w:tc>
          <w:tcPr>
            <w:tcW w:w="5602" w:type="dxa"/>
          </w:tcPr>
          <w:p w14:paraId="315E0BD2" w14:textId="482CDFE1" w:rsidR="00830AB1" w:rsidRDefault="00830AB1" w:rsidP="00830AB1">
            <w:pPr>
              <w:pStyle w:val="Tabletext"/>
              <w:cnfStyle w:val="000000000000" w:firstRow="0" w:lastRow="0" w:firstColumn="0" w:lastColumn="0" w:oddVBand="0" w:evenVBand="0" w:oddHBand="0" w:evenHBand="0" w:firstRowFirstColumn="0" w:firstRowLastColumn="0" w:lastRowFirstColumn="0" w:lastRowLastColumn="0"/>
            </w:pPr>
            <w:r>
              <w:t>Test Cinder by creating volume and attach the volume to the instance</w:t>
            </w:r>
          </w:p>
        </w:tc>
      </w:tr>
    </w:tbl>
    <w:p w14:paraId="4A30489F" w14:textId="04B35656" w:rsidR="00830AB1" w:rsidRDefault="00830AB1" w:rsidP="00830AB1"/>
    <w:p w14:paraId="15742AFE" w14:textId="77777777" w:rsidR="00830AB1" w:rsidRDefault="00830AB1" w:rsidP="00830AB1">
      <w:pPr>
        <w:pStyle w:val="Heading2"/>
      </w:pPr>
      <w:bookmarkStart w:id="25" w:name="_Toc11082101"/>
      <w:r>
        <w:t>Risks and issues management</w:t>
      </w:r>
      <w:bookmarkEnd w:id="25"/>
    </w:p>
    <w:p w14:paraId="24A20EAB" w14:textId="77777777" w:rsidR="00830AB1" w:rsidRPr="00D97361" w:rsidRDefault="00830AB1" w:rsidP="00830AB1"/>
    <w:p w14:paraId="78197907" w14:textId="77777777" w:rsidR="00830AB1" w:rsidRPr="00425BB3" w:rsidRDefault="00830AB1" w:rsidP="00830AB1"/>
    <w:p w14:paraId="0445099E" w14:textId="16C0795E" w:rsidR="00830AB1" w:rsidRDefault="008D708C" w:rsidP="00830AB1">
      <w:pPr>
        <w:pStyle w:val="Heading3"/>
      </w:pPr>
      <w:bookmarkStart w:id="26" w:name="_Toc11082102"/>
      <w:r>
        <w:t>Obstacles and solution</w:t>
      </w:r>
      <w:bookmarkEnd w:id="26"/>
    </w:p>
    <w:p w14:paraId="678EA07A" w14:textId="77777777" w:rsidR="00830AB1" w:rsidRDefault="00830AB1" w:rsidP="00830AB1">
      <w:pPr>
        <w:pStyle w:val="Heading3"/>
      </w:pPr>
    </w:p>
    <w:p w14:paraId="65AF5D5B" w14:textId="77777777" w:rsidR="00830AB1" w:rsidRDefault="00830AB1" w:rsidP="00830AB1">
      <w:r>
        <w:t>Below is the risk and issues that have been registered as of today</w:t>
      </w:r>
    </w:p>
    <w:tbl>
      <w:tblPr>
        <w:tblStyle w:val="GridTable1Light-Accent2"/>
        <w:tblW w:w="5000" w:type="pct"/>
        <w:tblCellMar>
          <w:left w:w="0" w:type="dxa"/>
          <w:right w:w="0" w:type="dxa"/>
        </w:tblCellMar>
        <w:tblLook w:val="0420" w:firstRow="1" w:lastRow="0" w:firstColumn="0" w:lastColumn="0" w:noHBand="0" w:noVBand="1"/>
        <w:tblDescription w:val="Tracking risks and issues"/>
      </w:tblPr>
      <w:tblGrid>
        <w:gridCol w:w="1256"/>
        <w:gridCol w:w="2488"/>
        <w:gridCol w:w="1872"/>
        <w:gridCol w:w="1046"/>
        <w:gridCol w:w="2698"/>
      </w:tblGrid>
      <w:tr w:rsidR="00830AB1" w14:paraId="116B4652" w14:textId="77777777" w:rsidTr="008D708C">
        <w:trPr>
          <w:cnfStyle w:val="100000000000" w:firstRow="1" w:lastRow="0" w:firstColumn="0" w:lastColumn="0" w:oddVBand="0" w:evenVBand="0" w:oddHBand="0" w:evenHBand="0" w:firstRowFirstColumn="0" w:firstRowLastColumn="0" w:lastRowFirstColumn="0" w:lastRowLastColumn="0"/>
          <w:tblHeader/>
        </w:trPr>
        <w:tc>
          <w:tcPr>
            <w:tcW w:w="1256" w:type="dxa"/>
            <w:tcBorders>
              <w:top w:val="nil"/>
              <w:left w:val="nil"/>
            </w:tcBorders>
            <w:vAlign w:val="bottom"/>
          </w:tcPr>
          <w:p w14:paraId="139D61A0" w14:textId="77777777" w:rsidR="00830AB1" w:rsidRDefault="005F5642" w:rsidP="00830AB1">
            <w:pPr>
              <w:pStyle w:val="Tabletext"/>
            </w:pPr>
            <w:sdt>
              <w:sdtPr>
                <w:alias w:val="Enter column heading 1:"/>
                <w:tag w:val="Enter column heading 1:"/>
                <w:id w:val="-331065542"/>
                <w:placeholder>
                  <w:docPart w:val="09934FB9E7C54E13B91ABAD87A93D41F"/>
                </w:placeholder>
                <w:temporary/>
                <w:showingPlcHdr/>
                <w15:appearance w15:val="hidden"/>
              </w:sdtPr>
              <w:sdtEndPr/>
              <w:sdtContent>
                <w:r w:rsidR="00830AB1">
                  <w:t>Date recorded</w:t>
                </w:r>
              </w:sdtContent>
            </w:sdt>
          </w:p>
        </w:tc>
        <w:tc>
          <w:tcPr>
            <w:tcW w:w="2488" w:type="dxa"/>
            <w:tcBorders>
              <w:top w:val="nil"/>
            </w:tcBorders>
            <w:vAlign w:val="bottom"/>
          </w:tcPr>
          <w:p w14:paraId="17B6EA61" w14:textId="77777777" w:rsidR="00830AB1" w:rsidRDefault="005F5642" w:rsidP="00830AB1">
            <w:pPr>
              <w:pStyle w:val="Tabletext"/>
            </w:pPr>
            <w:sdt>
              <w:sdtPr>
                <w:alias w:val="Enter column heading 2:"/>
                <w:tag w:val="Enter column heading 2:"/>
                <w:id w:val="-1249656494"/>
                <w:placeholder>
                  <w:docPart w:val="18E450D1E0074C97AD60CDF1A4B2F994"/>
                </w:placeholder>
                <w:temporary/>
                <w:showingPlcHdr/>
                <w15:appearance w15:val="hidden"/>
              </w:sdtPr>
              <w:sdtEndPr/>
              <w:sdtContent>
                <w:r w:rsidR="00830AB1">
                  <w:t>Risk description</w:t>
                </w:r>
              </w:sdtContent>
            </w:sdt>
          </w:p>
        </w:tc>
        <w:tc>
          <w:tcPr>
            <w:tcW w:w="1872" w:type="dxa"/>
            <w:tcBorders>
              <w:top w:val="nil"/>
            </w:tcBorders>
            <w:vAlign w:val="bottom"/>
          </w:tcPr>
          <w:p w14:paraId="5F4A4801" w14:textId="77777777" w:rsidR="00830AB1" w:rsidRDefault="005F5642" w:rsidP="00830AB1">
            <w:pPr>
              <w:pStyle w:val="Tabletext"/>
            </w:pPr>
            <w:sdt>
              <w:sdtPr>
                <w:alias w:val="Enter column heading 3:"/>
                <w:tag w:val="Enter column heading 3:"/>
                <w:id w:val="-606576732"/>
                <w:placeholder>
                  <w:docPart w:val="8B7305DB52E34D30ACD7C7B98F18F775"/>
                </w:placeholder>
                <w:temporary/>
                <w:showingPlcHdr/>
                <w15:appearance w15:val="hidden"/>
              </w:sdtPr>
              <w:sdtEndPr/>
              <w:sdtContent>
                <w:r w:rsidR="00830AB1">
                  <w:t>Probability</w:t>
                </w:r>
              </w:sdtContent>
            </w:sdt>
          </w:p>
        </w:tc>
        <w:tc>
          <w:tcPr>
            <w:tcW w:w="1046" w:type="dxa"/>
            <w:tcBorders>
              <w:top w:val="nil"/>
            </w:tcBorders>
            <w:vAlign w:val="bottom"/>
          </w:tcPr>
          <w:p w14:paraId="3FB9341E" w14:textId="77777777" w:rsidR="00830AB1" w:rsidRDefault="005F5642" w:rsidP="00830AB1">
            <w:pPr>
              <w:pStyle w:val="Tabletext"/>
            </w:pPr>
            <w:sdt>
              <w:sdtPr>
                <w:alias w:val="Enter column heading 4:"/>
                <w:tag w:val="Enter column heading 4:"/>
                <w:id w:val="1854453651"/>
                <w:placeholder>
                  <w:docPart w:val="00C6D7827C2049E1BA8FC72359AAD881"/>
                </w:placeholder>
                <w:temporary/>
                <w:showingPlcHdr/>
                <w15:appearance w15:val="hidden"/>
              </w:sdtPr>
              <w:sdtEndPr/>
              <w:sdtContent>
                <w:r w:rsidR="00830AB1">
                  <w:t>Impact</w:t>
                </w:r>
              </w:sdtContent>
            </w:sdt>
          </w:p>
        </w:tc>
        <w:tc>
          <w:tcPr>
            <w:tcW w:w="2698" w:type="dxa"/>
            <w:tcBorders>
              <w:top w:val="nil"/>
              <w:right w:val="nil"/>
            </w:tcBorders>
            <w:vAlign w:val="bottom"/>
          </w:tcPr>
          <w:p w14:paraId="3F113000" w14:textId="77777777" w:rsidR="00830AB1" w:rsidRDefault="005F5642" w:rsidP="00830AB1">
            <w:pPr>
              <w:pStyle w:val="Tabletext"/>
            </w:pPr>
            <w:sdt>
              <w:sdtPr>
                <w:alias w:val="Enter column heading 5:"/>
                <w:tag w:val="Enter column heading 5:"/>
                <w:id w:val="-647588003"/>
                <w:placeholder>
                  <w:docPart w:val="ACF1282D68EE4FB9AAD1F36BDD5FF8AD"/>
                </w:placeholder>
                <w:temporary/>
                <w:showingPlcHdr/>
                <w15:appearance w15:val="hidden"/>
              </w:sdtPr>
              <w:sdtEndPr/>
              <w:sdtContent>
                <w:r w:rsidR="00830AB1">
                  <w:t>Mitigation plan</w:t>
                </w:r>
              </w:sdtContent>
            </w:sdt>
          </w:p>
        </w:tc>
      </w:tr>
      <w:tr w:rsidR="00830AB1" w14:paraId="232FA6FC" w14:textId="77777777" w:rsidTr="008D708C">
        <w:tc>
          <w:tcPr>
            <w:tcW w:w="1256" w:type="dxa"/>
            <w:tcBorders>
              <w:left w:val="nil"/>
            </w:tcBorders>
          </w:tcPr>
          <w:p w14:paraId="5B7574DB" w14:textId="77777777" w:rsidR="00830AB1" w:rsidRDefault="00830AB1" w:rsidP="00830AB1">
            <w:pPr>
              <w:pStyle w:val="Tabletext"/>
            </w:pPr>
            <w:r>
              <w:t>03/03/2019</w:t>
            </w:r>
          </w:p>
        </w:tc>
        <w:tc>
          <w:tcPr>
            <w:tcW w:w="2488" w:type="dxa"/>
          </w:tcPr>
          <w:p w14:paraId="4410D0D2" w14:textId="77777777" w:rsidR="00830AB1" w:rsidRDefault="00830AB1" w:rsidP="00830AB1">
            <w:pPr>
              <w:pStyle w:val="Tabletext"/>
            </w:pPr>
            <w:r>
              <w:t xml:space="preserve">Compute usage will outgrow current infrastructure </w:t>
            </w:r>
          </w:p>
        </w:tc>
        <w:tc>
          <w:tcPr>
            <w:tcW w:w="1872" w:type="dxa"/>
            <w:shd w:val="clear" w:color="auto" w:fill="D3E5F6" w:themeFill="accent3" w:themeFillTint="33"/>
          </w:tcPr>
          <w:p w14:paraId="5427EB45" w14:textId="77777777" w:rsidR="00830AB1" w:rsidRDefault="00830AB1" w:rsidP="00830AB1">
            <w:pPr>
              <w:pStyle w:val="Tabletext"/>
            </w:pPr>
            <w:r>
              <w:t>HIGH</w:t>
            </w:r>
          </w:p>
        </w:tc>
        <w:tc>
          <w:tcPr>
            <w:tcW w:w="1046" w:type="dxa"/>
            <w:shd w:val="clear" w:color="auto" w:fill="E5E8ED" w:themeFill="accent4" w:themeFillTint="33"/>
          </w:tcPr>
          <w:p w14:paraId="1A798DE3" w14:textId="77777777" w:rsidR="00830AB1" w:rsidRDefault="00830AB1" w:rsidP="00830AB1">
            <w:pPr>
              <w:pStyle w:val="Tabletext"/>
            </w:pPr>
            <w:r>
              <w:t>HIGH</w:t>
            </w:r>
          </w:p>
        </w:tc>
        <w:tc>
          <w:tcPr>
            <w:tcW w:w="2698" w:type="dxa"/>
            <w:tcBorders>
              <w:right w:val="nil"/>
            </w:tcBorders>
          </w:tcPr>
          <w:p w14:paraId="4444EC72" w14:textId="77777777" w:rsidR="00830AB1" w:rsidRDefault="00830AB1" w:rsidP="00830AB1">
            <w:pPr>
              <w:pStyle w:val="Tabletext"/>
            </w:pPr>
            <w:r>
              <w:t xml:space="preserve">Upon completing the rollout. We will need to arrange for hardware expansion. In the event that funding is not available, we will then limit the number or Vm’s that can be accessed based on the current bare metal capacity. </w:t>
            </w:r>
          </w:p>
        </w:tc>
      </w:tr>
      <w:tr w:rsidR="00830AB1" w14:paraId="33C5C8CA" w14:textId="77777777" w:rsidTr="008D708C">
        <w:tc>
          <w:tcPr>
            <w:tcW w:w="1256" w:type="dxa"/>
            <w:tcBorders>
              <w:left w:val="nil"/>
            </w:tcBorders>
          </w:tcPr>
          <w:p w14:paraId="7625D5A7" w14:textId="77777777" w:rsidR="00830AB1" w:rsidRDefault="00830AB1" w:rsidP="00830AB1">
            <w:pPr>
              <w:pStyle w:val="Tabletext"/>
            </w:pPr>
            <w:r>
              <w:t>14/03/2019</w:t>
            </w:r>
          </w:p>
        </w:tc>
        <w:tc>
          <w:tcPr>
            <w:tcW w:w="2488" w:type="dxa"/>
          </w:tcPr>
          <w:p w14:paraId="24826C25" w14:textId="77777777" w:rsidR="00830AB1" w:rsidRDefault="00830AB1" w:rsidP="00830AB1">
            <w:pPr>
              <w:pStyle w:val="Tabletext"/>
            </w:pPr>
            <w:r>
              <w:t>Insufficient amount of bandwidth available to access VM’s from external site.</w:t>
            </w:r>
          </w:p>
        </w:tc>
        <w:tc>
          <w:tcPr>
            <w:tcW w:w="1872" w:type="dxa"/>
            <w:shd w:val="clear" w:color="auto" w:fill="D3E5F6" w:themeFill="accent3" w:themeFillTint="33"/>
          </w:tcPr>
          <w:p w14:paraId="3A7B8050" w14:textId="77777777" w:rsidR="00830AB1" w:rsidRDefault="00830AB1" w:rsidP="00852856">
            <w:pPr>
              <w:pStyle w:val="Tabletext"/>
              <w:jc w:val="center"/>
            </w:pPr>
            <w:r>
              <w:t>LOW</w:t>
            </w:r>
          </w:p>
        </w:tc>
        <w:tc>
          <w:tcPr>
            <w:tcW w:w="1046" w:type="dxa"/>
            <w:shd w:val="clear" w:color="auto" w:fill="E5E8ED" w:themeFill="accent4" w:themeFillTint="33"/>
          </w:tcPr>
          <w:p w14:paraId="2EF651BC" w14:textId="77777777" w:rsidR="00830AB1" w:rsidRDefault="00830AB1" w:rsidP="00852856">
            <w:pPr>
              <w:pStyle w:val="Tabletext"/>
              <w:jc w:val="center"/>
            </w:pPr>
            <w:r>
              <w:t>HIGH</w:t>
            </w:r>
          </w:p>
        </w:tc>
        <w:tc>
          <w:tcPr>
            <w:tcW w:w="2698" w:type="dxa"/>
            <w:tcBorders>
              <w:right w:val="nil"/>
            </w:tcBorders>
          </w:tcPr>
          <w:p w14:paraId="3AAA5684" w14:textId="77777777" w:rsidR="00830AB1" w:rsidRDefault="00830AB1" w:rsidP="00830AB1">
            <w:pPr>
              <w:pStyle w:val="Tabletext"/>
            </w:pPr>
            <w:r>
              <w:t>Arrange a meeting with all stakeholders to address the issue. Speak to the networking team to allocate x amount of bandwidth to run Vm’s from external access.</w:t>
            </w:r>
          </w:p>
        </w:tc>
      </w:tr>
      <w:tr w:rsidR="00830AB1" w14:paraId="6E8F63B9" w14:textId="77777777" w:rsidTr="008D708C">
        <w:tc>
          <w:tcPr>
            <w:tcW w:w="1256" w:type="dxa"/>
            <w:tcBorders>
              <w:left w:val="nil"/>
            </w:tcBorders>
          </w:tcPr>
          <w:p w14:paraId="45B4C81F" w14:textId="77777777" w:rsidR="00830AB1" w:rsidRDefault="00830AB1" w:rsidP="00830AB1">
            <w:pPr>
              <w:pStyle w:val="Tabletext"/>
            </w:pPr>
            <w:r>
              <w:t>15/05/2019</w:t>
            </w:r>
          </w:p>
        </w:tc>
        <w:tc>
          <w:tcPr>
            <w:tcW w:w="2488" w:type="dxa"/>
          </w:tcPr>
          <w:p w14:paraId="436E25D4" w14:textId="77777777" w:rsidR="00830AB1" w:rsidRDefault="00830AB1" w:rsidP="00830AB1">
            <w:pPr>
              <w:pStyle w:val="Tabletext"/>
            </w:pPr>
            <w:r>
              <w:t>Data loss recovery. Caused my hardware failure or natural disaster</w:t>
            </w:r>
          </w:p>
        </w:tc>
        <w:tc>
          <w:tcPr>
            <w:tcW w:w="1872" w:type="dxa"/>
            <w:shd w:val="clear" w:color="auto" w:fill="D3E5F6" w:themeFill="accent3" w:themeFillTint="33"/>
          </w:tcPr>
          <w:p w14:paraId="73AE0450" w14:textId="77777777" w:rsidR="00830AB1" w:rsidRDefault="00830AB1" w:rsidP="00852856">
            <w:pPr>
              <w:pStyle w:val="Tabletext"/>
              <w:jc w:val="center"/>
            </w:pPr>
            <w:r>
              <w:t>LOW</w:t>
            </w:r>
          </w:p>
        </w:tc>
        <w:tc>
          <w:tcPr>
            <w:tcW w:w="1046" w:type="dxa"/>
            <w:shd w:val="clear" w:color="auto" w:fill="E5E8ED" w:themeFill="accent4" w:themeFillTint="33"/>
          </w:tcPr>
          <w:p w14:paraId="75E86A25" w14:textId="77777777" w:rsidR="00830AB1" w:rsidRDefault="00830AB1" w:rsidP="00852856">
            <w:pPr>
              <w:pStyle w:val="Tabletext"/>
              <w:jc w:val="center"/>
            </w:pPr>
            <w:r>
              <w:t>HIGH</w:t>
            </w:r>
          </w:p>
        </w:tc>
        <w:tc>
          <w:tcPr>
            <w:tcW w:w="2698" w:type="dxa"/>
            <w:tcBorders>
              <w:right w:val="nil"/>
            </w:tcBorders>
          </w:tcPr>
          <w:p w14:paraId="703CFBA9" w14:textId="77777777" w:rsidR="00830AB1" w:rsidRDefault="00830AB1" w:rsidP="00830AB1">
            <w:pPr>
              <w:pStyle w:val="Tabletext"/>
            </w:pPr>
            <w:r>
              <w:t>To enable incremental backup to AWS via VEEM. Currently still in the process to finalize cost involved . cost is also dependent on the amount of storage and bandwidth</w:t>
            </w:r>
          </w:p>
        </w:tc>
      </w:tr>
      <w:tr w:rsidR="008D708C" w14:paraId="2F1C69C1" w14:textId="77777777" w:rsidTr="008D708C">
        <w:tc>
          <w:tcPr>
            <w:tcW w:w="1256" w:type="dxa"/>
            <w:tcBorders>
              <w:left w:val="nil"/>
            </w:tcBorders>
          </w:tcPr>
          <w:p w14:paraId="2821C1E2" w14:textId="2B7CB36B" w:rsidR="008D708C" w:rsidRDefault="008D708C" w:rsidP="008D708C">
            <w:pPr>
              <w:pStyle w:val="Tabletext"/>
            </w:pPr>
            <w:r>
              <w:t>27/04/2019</w:t>
            </w:r>
          </w:p>
        </w:tc>
        <w:tc>
          <w:tcPr>
            <w:tcW w:w="2488" w:type="dxa"/>
          </w:tcPr>
          <w:p w14:paraId="3217B074" w14:textId="47B78529" w:rsidR="008D708C" w:rsidRDefault="008D708C" w:rsidP="008D708C">
            <w:pPr>
              <w:pStyle w:val="Tabletext"/>
            </w:pPr>
            <w:r>
              <w:t>Issue with limited hardware resources. OpenStack requires at least 3 physical servers</w:t>
            </w:r>
          </w:p>
        </w:tc>
        <w:tc>
          <w:tcPr>
            <w:tcW w:w="1872" w:type="dxa"/>
            <w:shd w:val="clear" w:color="auto" w:fill="D3E5F6" w:themeFill="accent3" w:themeFillTint="33"/>
          </w:tcPr>
          <w:p w14:paraId="51D91234" w14:textId="06BE9AE2" w:rsidR="008D708C" w:rsidRDefault="008D708C" w:rsidP="00852856">
            <w:pPr>
              <w:pStyle w:val="Tabletext"/>
              <w:jc w:val="center"/>
            </w:pPr>
            <w:r>
              <w:t>HIGH</w:t>
            </w:r>
          </w:p>
        </w:tc>
        <w:tc>
          <w:tcPr>
            <w:tcW w:w="1046" w:type="dxa"/>
            <w:shd w:val="clear" w:color="auto" w:fill="E5E8ED" w:themeFill="accent4" w:themeFillTint="33"/>
          </w:tcPr>
          <w:p w14:paraId="0F9C3A59" w14:textId="0DF4F51D" w:rsidR="008D708C" w:rsidRDefault="008D708C" w:rsidP="00852856">
            <w:pPr>
              <w:pStyle w:val="Tabletext"/>
              <w:jc w:val="center"/>
            </w:pPr>
            <w:r>
              <w:t>HIGH</w:t>
            </w:r>
          </w:p>
        </w:tc>
        <w:tc>
          <w:tcPr>
            <w:tcW w:w="2698" w:type="dxa"/>
            <w:tcBorders>
              <w:right w:val="nil"/>
            </w:tcBorders>
          </w:tcPr>
          <w:p w14:paraId="7777198F" w14:textId="12A34D99" w:rsidR="008D708C" w:rsidRDefault="008D708C" w:rsidP="008D708C">
            <w:pPr>
              <w:pStyle w:val="Tabletext"/>
            </w:pPr>
            <w:r>
              <w:t>Try Ubuntu MAAS and Juju for pre-automated OpenStack installation</w:t>
            </w:r>
          </w:p>
        </w:tc>
      </w:tr>
      <w:tr w:rsidR="008D708C" w14:paraId="79E19167" w14:textId="77777777" w:rsidTr="008D708C">
        <w:tc>
          <w:tcPr>
            <w:tcW w:w="1256" w:type="dxa"/>
            <w:tcBorders>
              <w:left w:val="nil"/>
            </w:tcBorders>
          </w:tcPr>
          <w:p w14:paraId="719A9EC4" w14:textId="616A6166" w:rsidR="008D708C" w:rsidRDefault="008D708C" w:rsidP="008D708C">
            <w:pPr>
              <w:pStyle w:val="Tabletext"/>
            </w:pPr>
            <w:r>
              <w:lastRenderedPageBreak/>
              <w:t>05/05/2019</w:t>
            </w:r>
          </w:p>
        </w:tc>
        <w:tc>
          <w:tcPr>
            <w:tcW w:w="2488" w:type="dxa"/>
          </w:tcPr>
          <w:p w14:paraId="53C9C734" w14:textId="71AF0CB2" w:rsidR="008D708C" w:rsidRDefault="008D708C" w:rsidP="008D708C">
            <w:pPr>
              <w:pStyle w:val="Tabletext"/>
            </w:pPr>
            <w:r>
              <w:t>Issue installing OpenStack with Ubuntu MAAS and Juju</w:t>
            </w:r>
          </w:p>
        </w:tc>
        <w:tc>
          <w:tcPr>
            <w:tcW w:w="1872" w:type="dxa"/>
            <w:shd w:val="clear" w:color="auto" w:fill="D3E5F6" w:themeFill="accent3" w:themeFillTint="33"/>
          </w:tcPr>
          <w:p w14:paraId="7EEBF56C" w14:textId="2A9B5849" w:rsidR="008D708C" w:rsidRDefault="008D708C" w:rsidP="00852856">
            <w:pPr>
              <w:pStyle w:val="Tabletext"/>
              <w:jc w:val="center"/>
            </w:pPr>
            <w:r>
              <w:t>LOW</w:t>
            </w:r>
          </w:p>
        </w:tc>
        <w:tc>
          <w:tcPr>
            <w:tcW w:w="1046" w:type="dxa"/>
            <w:shd w:val="clear" w:color="auto" w:fill="E5E8ED" w:themeFill="accent4" w:themeFillTint="33"/>
          </w:tcPr>
          <w:p w14:paraId="3D3320C7" w14:textId="28C58532" w:rsidR="008D708C" w:rsidRDefault="008D708C" w:rsidP="00852856">
            <w:pPr>
              <w:pStyle w:val="Tabletext"/>
              <w:jc w:val="center"/>
            </w:pPr>
            <w:r>
              <w:t>LOW</w:t>
            </w:r>
          </w:p>
        </w:tc>
        <w:tc>
          <w:tcPr>
            <w:tcW w:w="2698" w:type="dxa"/>
            <w:tcBorders>
              <w:right w:val="nil"/>
            </w:tcBorders>
          </w:tcPr>
          <w:p w14:paraId="1E10493E" w14:textId="77777777" w:rsidR="008D708C" w:rsidRDefault="008D708C" w:rsidP="008D708C">
            <w:r>
              <w:t>Seek for Frank’s Help</w:t>
            </w:r>
          </w:p>
          <w:p w14:paraId="6D7D4589" w14:textId="71D680D3" w:rsidR="008D708C" w:rsidRDefault="008D708C" w:rsidP="008D708C">
            <w:pPr>
              <w:pStyle w:val="Tabletext"/>
            </w:pPr>
            <w:r>
              <w:t>Found another method to test OpenStack, that is Devstack.</w:t>
            </w:r>
          </w:p>
        </w:tc>
      </w:tr>
      <w:tr w:rsidR="008D708C" w14:paraId="12216DAD" w14:textId="77777777" w:rsidTr="008D708C">
        <w:tc>
          <w:tcPr>
            <w:tcW w:w="1256" w:type="dxa"/>
            <w:tcBorders>
              <w:left w:val="nil"/>
            </w:tcBorders>
          </w:tcPr>
          <w:p w14:paraId="4CBFD625" w14:textId="31B5ACD4" w:rsidR="008D708C" w:rsidRDefault="008D708C" w:rsidP="008D708C">
            <w:pPr>
              <w:pStyle w:val="Tabletext"/>
            </w:pPr>
            <w:r>
              <w:t>08/05/2019</w:t>
            </w:r>
          </w:p>
        </w:tc>
        <w:tc>
          <w:tcPr>
            <w:tcW w:w="2488" w:type="dxa"/>
          </w:tcPr>
          <w:p w14:paraId="76871ACF" w14:textId="06320F46" w:rsidR="008D708C" w:rsidRDefault="008D708C" w:rsidP="008D708C">
            <w:pPr>
              <w:pStyle w:val="Tabletext"/>
            </w:pPr>
            <w:r>
              <w:t>OpenStack crashed when Devstack VM rebooted. This is one of Devstack</w:t>
            </w:r>
          </w:p>
        </w:tc>
        <w:tc>
          <w:tcPr>
            <w:tcW w:w="1872" w:type="dxa"/>
            <w:shd w:val="clear" w:color="auto" w:fill="D3E5F6" w:themeFill="accent3" w:themeFillTint="33"/>
          </w:tcPr>
          <w:p w14:paraId="381C8171" w14:textId="35121B55" w:rsidR="008D708C" w:rsidRDefault="008D708C" w:rsidP="00852856">
            <w:pPr>
              <w:pStyle w:val="Tabletext"/>
              <w:jc w:val="center"/>
            </w:pPr>
            <w:r>
              <w:t>HIGH</w:t>
            </w:r>
          </w:p>
        </w:tc>
        <w:tc>
          <w:tcPr>
            <w:tcW w:w="1046" w:type="dxa"/>
            <w:shd w:val="clear" w:color="auto" w:fill="E5E8ED" w:themeFill="accent4" w:themeFillTint="33"/>
          </w:tcPr>
          <w:p w14:paraId="389EAAD6" w14:textId="3E7639C3" w:rsidR="008D708C" w:rsidRDefault="008D708C" w:rsidP="00852856">
            <w:pPr>
              <w:pStyle w:val="Tabletext"/>
              <w:jc w:val="center"/>
            </w:pPr>
            <w:r>
              <w:t>HIGH</w:t>
            </w:r>
          </w:p>
        </w:tc>
        <w:tc>
          <w:tcPr>
            <w:tcW w:w="2698" w:type="dxa"/>
            <w:tcBorders>
              <w:right w:val="nil"/>
            </w:tcBorders>
          </w:tcPr>
          <w:p w14:paraId="3A0CA4F7" w14:textId="55621D37" w:rsidR="008D708C" w:rsidRDefault="008D708C" w:rsidP="008D708C">
            <w:pPr>
              <w:pStyle w:val="Tabletext"/>
            </w:pPr>
            <w:r>
              <w:t>Pause or suspend the VM, instead of turning it off. Enabled additional virtual memory</w:t>
            </w:r>
          </w:p>
        </w:tc>
      </w:tr>
      <w:tr w:rsidR="008D708C" w14:paraId="1E8B043F" w14:textId="77777777" w:rsidTr="008D708C">
        <w:tc>
          <w:tcPr>
            <w:tcW w:w="1256" w:type="dxa"/>
            <w:tcBorders>
              <w:left w:val="nil"/>
            </w:tcBorders>
          </w:tcPr>
          <w:p w14:paraId="606C86AC" w14:textId="01DE260A" w:rsidR="008D708C" w:rsidRDefault="008D708C" w:rsidP="008D708C">
            <w:pPr>
              <w:pStyle w:val="Tabletext"/>
            </w:pPr>
            <w:r>
              <w:t>08/05/2019</w:t>
            </w:r>
          </w:p>
        </w:tc>
        <w:tc>
          <w:tcPr>
            <w:tcW w:w="2488" w:type="dxa"/>
          </w:tcPr>
          <w:p w14:paraId="3E77663A" w14:textId="5B376314" w:rsidR="008D708C" w:rsidRDefault="008D708C" w:rsidP="008D708C">
            <w:pPr>
              <w:pStyle w:val="Tabletext"/>
            </w:pPr>
            <w:r>
              <w:t xml:space="preserve">limitation, where the VM must not be rebooted.   </w:t>
            </w:r>
          </w:p>
        </w:tc>
        <w:tc>
          <w:tcPr>
            <w:tcW w:w="1872" w:type="dxa"/>
            <w:shd w:val="clear" w:color="auto" w:fill="D3E5F6" w:themeFill="accent3" w:themeFillTint="33"/>
          </w:tcPr>
          <w:p w14:paraId="05998E93" w14:textId="525207A7" w:rsidR="008D708C" w:rsidRDefault="008D708C" w:rsidP="00852856">
            <w:pPr>
              <w:pStyle w:val="Tabletext"/>
              <w:jc w:val="center"/>
            </w:pPr>
            <w:r>
              <w:t>LOW</w:t>
            </w:r>
          </w:p>
        </w:tc>
        <w:tc>
          <w:tcPr>
            <w:tcW w:w="1046" w:type="dxa"/>
            <w:shd w:val="clear" w:color="auto" w:fill="E5E8ED" w:themeFill="accent4" w:themeFillTint="33"/>
          </w:tcPr>
          <w:p w14:paraId="6EFF4629" w14:textId="3E075409" w:rsidR="008D708C" w:rsidRDefault="008D708C" w:rsidP="00852856">
            <w:pPr>
              <w:pStyle w:val="Tabletext"/>
              <w:jc w:val="center"/>
            </w:pPr>
            <w:r>
              <w:t>LOW</w:t>
            </w:r>
          </w:p>
        </w:tc>
        <w:tc>
          <w:tcPr>
            <w:tcW w:w="2698" w:type="dxa"/>
            <w:tcBorders>
              <w:right w:val="nil"/>
            </w:tcBorders>
          </w:tcPr>
          <w:p w14:paraId="52338BE7" w14:textId="7A6A0D09" w:rsidR="008D708C" w:rsidRDefault="008D708C" w:rsidP="008D708C">
            <w:pPr>
              <w:pStyle w:val="Tabletext"/>
            </w:pPr>
            <w:r>
              <w:t>Set VM not to hibernate under no use</w:t>
            </w:r>
          </w:p>
        </w:tc>
      </w:tr>
      <w:tr w:rsidR="008D708C" w14:paraId="23695A64" w14:textId="77777777" w:rsidTr="008D708C">
        <w:tc>
          <w:tcPr>
            <w:tcW w:w="1256" w:type="dxa"/>
            <w:tcBorders>
              <w:left w:val="nil"/>
            </w:tcBorders>
          </w:tcPr>
          <w:p w14:paraId="6543DCFE" w14:textId="08C52FFD" w:rsidR="008D708C" w:rsidRDefault="008D708C" w:rsidP="008D708C">
            <w:pPr>
              <w:pStyle w:val="Tabletext"/>
            </w:pPr>
            <w:r>
              <w:t>06/06/2019</w:t>
            </w:r>
          </w:p>
        </w:tc>
        <w:tc>
          <w:tcPr>
            <w:tcW w:w="2488" w:type="dxa"/>
          </w:tcPr>
          <w:p w14:paraId="7781DF7A" w14:textId="7DA3123B" w:rsidR="008D708C" w:rsidRDefault="008D708C" w:rsidP="008D708C">
            <w:pPr>
              <w:pStyle w:val="Tabletext"/>
            </w:pPr>
            <w:r>
              <w:t>IP configuration changes every time the physical machine connects to new network.</w:t>
            </w:r>
          </w:p>
        </w:tc>
        <w:tc>
          <w:tcPr>
            <w:tcW w:w="1872" w:type="dxa"/>
            <w:shd w:val="clear" w:color="auto" w:fill="D3E5F6" w:themeFill="accent3" w:themeFillTint="33"/>
          </w:tcPr>
          <w:p w14:paraId="4C67380A" w14:textId="3972E5C9" w:rsidR="008D708C" w:rsidRDefault="008D708C" w:rsidP="00852856">
            <w:pPr>
              <w:pStyle w:val="Tabletext"/>
              <w:jc w:val="center"/>
            </w:pPr>
            <w:r>
              <w:t>HIGH</w:t>
            </w:r>
          </w:p>
        </w:tc>
        <w:tc>
          <w:tcPr>
            <w:tcW w:w="1046" w:type="dxa"/>
            <w:shd w:val="clear" w:color="auto" w:fill="E5E8ED" w:themeFill="accent4" w:themeFillTint="33"/>
          </w:tcPr>
          <w:p w14:paraId="2EDDC70D" w14:textId="27732EF5" w:rsidR="008D708C" w:rsidRDefault="008D708C" w:rsidP="00852856">
            <w:pPr>
              <w:pStyle w:val="Tabletext"/>
              <w:jc w:val="center"/>
            </w:pPr>
            <w:r>
              <w:t>HIGH</w:t>
            </w:r>
          </w:p>
        </w:tc>
        <w:tc>
          <w:tcPr>
            <w:tcW w:w="2698" w:type="dxa"/>
            <w:tcBorders>
              <w:right w:val="nil"/>
            </w:tcBorders>
          </w:tcPr>
          <w:p w14:paraId="0D2A1B63" w14:textId="75DAFAAB" w:rsidR="008D708C" w:rsidRDefault="008D708C" w:rsidP="008D708C">
            <w:pPr>
              <w:pStyle w:val="Tabletext"/>
            </w:pPr>
            <w:r>
              <w:t>Used NAT network instead of Bridge network.</w:t>
            </w:r>
          </w:p>
        </w:tc>
      </w:tr>
    </w:tbl>
    <w:p w14:paraId="02AE32BF" w14:textId="7AB317A7" w:rsidR="00830AB1" w:rsidRDefault="00830AB1" w:rsidP="00D97361"/>
    <w:p w14:paraId="439F5B0D" w14:textId="77777777" w:rsidR="00830AB1" w:rsidRDefault="00830AB1" w:rsidP="00D97361">
      <w:pPr>
        <w:rPr>
          <w:b/>
        </w:rPr>
      </w:pPr>
    </w:p>
    <w:p w14:paraId="579E8972" w14:textId="77777777" w:rsidR="00BE2AB9" w:rsidRDefault="00BE2AB9" w:rsidP="00D97361">
      <w:pPr>
        <w:pStyle w:val="Heading2"/>
      </w:pPr>
    </w:p>
    <w:p w14:paraId="60D5BF6B" w14:textId="37DDEB74" w:rsidR="00D97361" w:rsidRDefault="00D97361" w:rsidP="00D97361">
      <w:pPr>
        <w:pStyle w:val="Heading2"/>
      </w:pPr>
      <w:bookmarkStart w:id="27" w:name="_Toc11082103"/>
      <w:r>
        <w:t>Topology Diagram</w:t>
      </w:r>
      <w:bookmarkEnd w:id="27"/>
      <w:r>
        <w:t xml:space="preserve"> </w:t>
      </w:r>
    </w:p>
    <w:p w14:paraId="200AF300" w14:textId="4E33E1F9" w:rsidR="00D97361" w:rsidRPr="00BE2AB9" w:rsidRDefault="003627F2" w:rsidP="00BE2AB9">
      <w:pPr>
        <w:pStyle w:val="Heading3"/>
      </w:pPr>
      <w:bookmarkStart w:id="28" w:name="_Toc11082104"/>
      <w:r w:rsidRPr="00BE2AB9">
        <w:t>Proof of concept</w:t>
      </w:r>
      <w:bookmarkEnd w:id="28"/>
    </w:p>
    <w:p w14:paraId="50E1CF20" w14:textId="69AC24AE" w:rsidR="003627F2" w:rsidRDefault="003627F2" w:rsidP="003627F2">
      <w:r>
        <w:t xml:space="preserve">Two architectures were designed for this project, one meant for Production and the other one for Demonstration or Proof of Concept. </w:t>
      </w:r>
    </w:p>
    <w:p w14:paraId="0C081D3A" w14:textId="2E55F0C5" w:rsidR="003627F2" w:rsidRDefault="003627F2" w:rsidP="003627F2"/>
    <w:p w14:paraId="0E7BCB8D" w14:textId="747DD585" w:rsidR="003627F2" w:rsidRPr="00BE2AB9" w:rsidRDefault="003627F2" w:rsidP="00BE2AB9">
      <w:pPr>
        <w:pStyle w:val="Heading3"/>
      </w:pPr>
      <w:bookmarkStart w:id="29" w:name="_Toc11082105"/>
      <w:r w:rsidRPr="00BE2AB9">
        <w:t>Logical diagram for production</w:t>
      </w:r>
      <w:bookmarkEnd w:id="29"/>
    </w:p>
    <w:p w14:paraId="1A754B53" w14:textId="77777777" w:rsidR="003627F2" w:rsidRDefault="003627F2" w:rsidP="003627F2">
      <w:pPr>
        <w:rPr>
          <w:rFonts w:asciiTheme="majorHAnsi" w:eastAsiaTheme="majorEastAsia" w:hAnsiTheme="majorHAnsi" w:cstheme="majorBidi"/>
          <w:caps/>
          <w:color w:val="143F6A" w:themeColor="accent3" w:themeShade="80"/>
        </w:rPr>
      </w:pPr>
    </w:p>
    <w:p w14:paraId="32027FF9" w14:textId="6BD47B84" w:rsidR="003627F2" w:rsidRDefault="003627F2" w:rsidP="003627F2">
      <w:r>
        <w:object w:dxaOrig="11131" w:dyaOrig="8041" w14:anchorId="2C5C4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25.5pt" o:ole="">
            <v:imagedata r:id="rId15" o:title=""/>
          </v:shape>
          <o:OLEObject Type="Embed" ProgID="Visio.Drawing.15" ShapeID="_x0000_i1025" DrawAspect="Content" ObjectID="_1640666337" r:id="rId16"/>
        </w:object>
      </w:r>
    </w:p>
    <w:p w14:paraId="35B05166" w14:textId="04010248" w:rsidR="00D97361" w:rsidRDefault="00D97361" w:rsidP="00D97361"/>
    <w:p w14:paraId="74E0B03D" w14:textId="6AD60812" w:rsidR="009E473C" w:rsidRDefault="009E473C" w:rsidP="00D97361"/>
    <w:p w14:paraId="0B144278" w14:textId="77777777" w:rsidR="003627F2" w:rsidRDefault="003627F2" w:rsidP="003627F2">
      <w:pPr>
        <w:rPr>
          <w:rFonts w:asciiTheme="majorHAnsi" w:eastAsiaTheme="majorEastAsia" w:hAnsiTheme="majorHAnsi" w:cstheme="majorBidi"/>
          <w:caps/>
          <w:color w:val="143F6A" w:themeColor="accent3" w:themeShade="80"/>
        </w:rPr>
      </w:pPr>
    </w:p>
    <w:p w14:paraId="682470F8" w14:textId="77777777" w:rsidR="003627F2" w:rsidRDefault="003627F2" w:rsidP="003627F2">
      <w:pPr>
        <w:rPr>
          <w:rFonts w:asciiTheme="majorHAnsi" w:eastAsiaTheme="majorEastAsia" w:hAnsiTheme="majorHAnsi" w:cstheme="majorBidi"/>
          <w:caps/>
          <w:color w:val="143F6A" w:themeColor="accent3" w:themeShade="80"/>
        </w:rPr>
      </w:pPr>
    </w:p>
    <w:p w14:paraId="2697CCCA" w14:textId="77777777" w:rsidR="003627F2" w:rsidRDefault="003627F2" w:rsidP="003627F2">
      <w:pPr>
        <w:rPr>
          <w:rFonts w:asciiTheme="majorHAnsi" w:eastAsiaTheme="majorEastAsia" w:hAnsiTheme="majorHAnsi" w:cstheme="majorBidi"/>
          <w:caps/>
          <w:color w:val="143F6A" w:themeColor="accent3" w:themeShade="80"/>
        </w:rPr>
      </w:pPr>
    </w:p>
    <w:p w14:paraId="6E340448" w14:textId="77777777" w:rsidR="003627F2" w:rsidRDefault="003627F2" w:rsidP="003627F2">
      <w:pPr>
        <w:rPr>
          <w:rFonts w:asciiTheme="majorHAnsi" w:eastAsiaTheme="majorEastAsia" w:hAnsiTheme="majorHAnsi" w:cstheme="majorBidi"/>
          <w:caps/>
          <w:color w:val="143F6A" w:themeColor="accent3" w:themeShade="80"/>
        </w:rPr>
      </w:pPr>
    </w:p>
    <w:p w14:paraId="69E6213B" w14:textId="77777777" w:rsidR="003627F2" w:rsidRDefault="003627F2" w:rsidP="003627F2">
      <w:pPr>
        <w:rPr>
          <w:rFonts w:asciiTheme="majorHAnsi" w:eastAsiaTheme="majorEastAsia" w:hAnsiTheme="majorHAnsi" w:cstheme="majorBidi"/>
          <w:caps/>
          <w:color w:val="143F6A" w:themeColor="accent3" w:themeShade="80"/>
        </w:rPr>
      </w:pPr>
    </w:p>
    <w:p w14:paraId="230DDF93" w14:textId="7B0E2D20" w:rsidR="003627F2" w:rsidRPr="00BE2AB9" w:rsidRDefault="003627F2" w:rsidP="00BE2AB9">
      <w:pPr>
        <w:pStyle w:val="Heading3"/>
      </w:pPr>
      <w:bookmarkStart w:id="30" w:name="_Toc11082106"/>
      <w:r w:rsidRPr="00BE2AB9">
        <w:t>Logical diagram for bhi demonstration</w:t>
      </w:r>
      <w:bookmarkEnd w:id="30"/>
    </w:p>
    <w:p w14:paraId="7E198873" w14:textId="44E9FBD6" w:rsidR="003627F2" w:rsidRDefault="003627F2" w:rsidP="003627F2">
      <w:pPr>
        <w:rPr>
          <w:rFonts w:asciiTheme="majorHAnsi" w:eastAsiaTheme="majorEastAsia" w:hAnsiTheme="majorHAnsi" w:cstheme="majorBidi"/>
          <w:caps/>
          <w:color w:val="143F6A" w:themeColor="accent3" w:themeShade="80"/>
        </w:rPr>
      </w:pPr>
      <w:r>
        <w:object w:dxaOrig="13455" w:dyaOrig="7500" w14:anchorId="6FC3C859">
          <v:shape id="_x0000_i1026" type="#_x0000_t75" style="width:490.5pt;height:273pt" o:ole="">
            <v:imagedata r:id="rId17" o:title=""/>
          </v:shape>
          <o:OLEObject Type="Embed" ProgID="Visio.Drawing.15" ShapeID="_x0000_i1026" DrawAspect="Content" ObjectID="_1640666338" r:id="rId18"/>
        </w:object>
      </w:r>
    </w:p>
    <w:p w14:paraId="0384D97B" w14:textId="77777777" w:rsidR="00DD3624" w:rsidRDefault="00DD3624" w:rsidP="00D97361">
      <w:pPr>
        <w:rPr>
          <w:rFonts w:asciiTheme="majorHAnsi" w:eastAsiaTheme="majorEastAsia" w:hAnsiTheme="majorHAnsi" w:cstheme="majorBidi"/>
          <w:caps/>
          <w:color w:val="143F6A" w:themeColor="accent3" w:themeShade="80"/>
        </w:rPr>
      </w:pPr>
    </w:p>
    <w:p w14:paraId="50932CDA" w14:textId="77777777" w:rsidR="00DD3624" w:rsidRDefault="00DD3624" w:rsidP="00D97361">
      <w:pPr>
        <w:rPr>
          <w:rFonts w:asciiTheme="majorHAnsi" w:eastAsiaTheme="majorEastAsia" w:hAnsiTheme="majorHAnsi" w:cstheme="majorBidi"/>
          <w:caps/>
          <w:color w:val="143F6A" w:themeColor="accent3" w:themeShade="80"/>
        </w:rPr>
      </w:pPr>
    </w:p>
    <w:p w14:paraId="7F21FC9D" w14:textId="77777777" w:rsidR="00DD3624" w:rsidRDefault="00DD3624" w:rsidP="00D97361">
      <w:pPr>
        <w:rPr>
          <w:rFonts w:asciiTheme="majorHAnsi" w:eastAsiaTheme="majorEastAsia" w:hAnsiTheme="majorHAnsi" w:cstheme="majorBidi"/>
          <w:caps/>
          <w:color w:val="143F6A" w:themeColor="accent3" w:themeShade="80"/>
        </w:rPr>
      </w:pPr>
    </w:p>
    <w:p w14:paraId="5022BCB4" w14:textId="77777777" w:rsidR="00DD3624" w:rsidRDefault="00DD3624" w:rsidP="00D97361">
      <w:pPr>
        <w:rPr>
          <w:rFonts w:asciiTheme="majorHAnsi" w:eastAsiaTheme="majorEastAsia" w:hAnsiTheme="majorHAnsi" w:cstheme="majorBidi"/>
          <w:caps/>
          <w:color w:val="143F6A" w:themeColor="accent3" w:themeShade="80"/>
        </w:rPr>
      </w:pPr>
    </w:p>
    <w:p w14:paraId="354193FF" w14:textId="77777777" w:rsidR="00DD3624" w:rsidRDefault="00DD3624" w:rsidP="00D97361">
      <w:pPr>
        <w:rPr>
          <w:rFonts w:asciiTheme="majorHAnsi" w:eastAsiaTheme="majorEastAsia" w:hAnsiTheme="majorHAnsi" w:cstheme="majorBidi"/>
          <w:caps/>
          <w:color w:val="143F6A" w:themeColor="accent3" w:themeShade="80"/>
        </w:rPr>
      </w:pPr>
    </w:p>
    <w:p w14:paraId="74DED6BE" w14:textId="5FAE1AA8" w:rsidR="007A7B38" w:rsidRPr="00BE2AB9" w:rsidRDefault="007A7B38" w:rsidP="00BE2AB9">
      <w:pPr>
        <w:pStyle w:val="Heading3"/>
      </w:pPr>
      <w:bookmarkStart w:id="31" w:name="_Toc11082107"/>
      <w:r w:rsidRPr="00BE2AB9">
        <w:t>Behind the Scenes illustration</w:t>
      </w:r>
      <w:bookmarkEnd w:id="31"/>
    </w:p>
    <w:p w14:paraId="33559D5D" w14:textId="3A7B5BF7" w:rsidR="009E473C" w:rsidRPr="00DD3624" w:rsidRDefault="007A7B38" w:rsidP="00D97361">
      <w:r>
        <w:rPr>
          <w:noProof/>
        </w:rPr>
        <w:drawing>
          <wp:inline distT="0" distB="0" distL="0" distR="0" wp14:anchorId="41C48D1D" wp14:editId="2C667A83">
            <wp:extent cx="5731510" cy="1834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4515"/>
                    </a:xfrm>
                    <a:prstGeom prst="rect">
                      <a:avLst/>
                    </a:prstGeom>
                  </pic:spPr>
                </pic:pic>
              </a:graphicData>
            </a:graphic>
          </wp:inline>
        </w:drawing>
      </w:r>
    </w:p>
    <w:p w14:paraId="14B18BF9" w14:textId="77777777" w:rsidR="009E473C" w:rsidRDefault="009E473C" w:rsidP="00D97361">
      <w:pPr>
        <w:rPr>
          <w:rFonts w:asciiTheme="majorHAnsi" w:eastAsiaTheme="majorEastAsia" w:hAnsiTheme="majorHAnsi" w:cstheme="majorBidi"/>
          <w:caps/>
          <w:color w:val="143F6A" w:themeColor="accent3" w:themeShade="80"/>
        </w:rPr>
      </w:pPr>
    </w:p>
    <w:p w14:paraId="6FD5E7E0" w14:textId="77777777" w:rsidR="009E473C" w:rsidRDefault="009E473C" w:rsidP="00D97361">
      <w:pPr>
        <w:rPr>
          <w:rFonts w:asciiTheme="majorHAnsi" w:eastAsiaTheme="majorEastAsia" w:hAnsiTheme="majorHAnsi" w:cstheme="majorBidi"/>
          <w:caps/>
          <w:color w:val="143F6A" w:themeColor="accent3" w:themeShade="80"/>
        </w:rPr>
      </w:pPr>
    </w:p>
    <w:p w14:paraId="29674BC2" w14:textId="7A537C56" w:rsidR="007A7B38" w:rsidRPr="00BE2AB9" w:rsidRDefault="007A7B38" w:rsidP="00BE2AB9">
      <w:pPr>
        <w:pStyle w:val="Heading3"/>
      </w:pPr>
      <w:bookmarkStart w:id="32" w:name="_Toc11082108"/>
      <w:r w:rsidRPr="00BE2AB9">
        <w:lastRenderedPageBreak/>
        <w:t>Outcome</w:t>
      </w:r>
      <w:bookmarkEnd w:id="32"/>
    </w:p>
    <w:p w14:paraId="64698FFB" w14:textId="40C57E07" w:rsidR="007A7B38" w:rsidRDefault="007A7B38" w:rsidP="00D97361">
      <w:r>
        <w:rPr>
          <w:noProof/>
        </w:rPr>
        <w:drawing>
          <wp:inline distT="0" distB="0" distL="0" distR="0" wp14:anchorId="7380B752" wp14:editId="2C05AA65">
            <wp:extent cx="5667375" cy="237281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3677" cy="2392198"/>
                    </a:xfrm>
                    <a:prstGeom prst="rect">
                      <a:avLst/>
                    </a:prstGeom>
                  </pic:spPr>
                </pic:pic>
              </a:graphicData>
            </a:graphic>
          </wp:inline>
        </w:drawing>
      </w:r>
    </w:p>
    <w:p w14:paraId="1A310567" w14:textId="51A0C6C7" w:rsidR="00D97361" w:rsidRDefault="00D97361" w:rsidP="00D97361">
      <w:pPr>
        <w:rPr>
          <w:rFonts w:asciiTheme="majorHAnsi" w:eastAsiaTheme="majorEastAsia" w:hAnsiTheme="majorHAnsi" w:cstheme="majorBidi"/>
          <w:caps/>
          <w:color w:val="143F6A" w:themeColor="accent3" w:themeShade="80"/>
        </w:rPr>
      </w:pPr>
    </w:p>
    <w:p w14:paraId="1D650C95" w14:textId="77777777" w:rsidR="00D97361" w:rsidRDefault="00D97361" w:rsidP="00D97361">
      <w:pPr>
        <w:rPr>
          <w:rFonts w:asciiTheme="majorHAnsi" w:eastAsiaTheme="majorEastAsia" w:hAnsiTheme="majorHAnsi" w:cstheme="majorBidi"/>
          <w:caps/>
          <w:color w:val="143F6A" w:themeColor="accent3" w:themeShade="80"/>
        </w:rPr>
      </w:pPr>
    </w:p>
    <w:p w14:paraId="453A417C" w14:textId="187392C3" w:rsidR="00DD3624" w:rsidRPr="00094C88" w:rsidRDefault="007A7B38" w:rsidP="00094C88">
      <w:r w:rsidRPr="007A7B38">
        <w:t>Upon completing all the required task and installation, the final visability will be the openstack dashboard as illustrated above. this is where each user will be able to obtai</w:t>
      </w:r>
      <w:r w:rsidR="009E473C">
        <w:t>n their very on computer services that will be deployed within the organization.</w:t>
      </w:r>
    </w:p>
    <w:p w14:paraId="792C91B7" w14:textId="77777777" w:rsidR="00DD3624" w:rsidRDefault="00DD3624" w:rsidP="00D97361">
      <w:pPr>
        <w:rPr>
          <w:rFonts w:asciiTheme="majorHAnsi" w:eastAsiaTheme="majorEastAsia" w:hAnsiTheme="majorHAnsi" w:cstheme="majorBidi"/>
          <w:caps/>
          <w:color w:val="143F6A" w:themeColor="accent3" w:themeShade="80"/>
        </w:rPr>
      </w:pPr>
    </w:p>
    <w:p w14:paraId="31599239" w14:textId="77777777" w:rsidR="00DD3624" w:rsidRDefault="00DD3624" w:rsidP="00D97361">
      <w:pPr>
        <w:rPr>
          <w:rFonts w:asciiTheme="majorHAnsi" w:eastAsiaTheme="majorEastAsia" w:hAnsiTheme="majorHAnsi" w:cstheme="majorBidi"/>
          <w:caps/>
          <w:color w:val="143F6A" w:themeColor="accent3" w:themeShade="80"/>
        </w:rPr>
      </w:pPr>
    </w:p>
    <w:p w14:paraId="6C66E7D5" w14:textId="77777777" w:rsidR="00DD3624" w:rsidRDefault="00DD3624" w:rsidP="00D97361">
      <w:pPr>
        <w:rPr>
          <w:rFonts w:asciiTheme="majorHAnsi" w:eastAsiaTheme="majorEastAsia" w:hAnsiTheme="majorHAnsi" w:cstheme="majorBidi"/>
          <w:caps/>
          <w:color w:val="143F6A" w:themeColor="accent3" w:themeShade="80"/>
        </w:rPr>
      </w:pPr>
    </w:p>
    <w:p w14:paraId="1289E4CA" w14:textId="67ACD0F3" w:rsidR="00D97361" w:rsidRPr="003A6E5D" w:rsidRDefault="00094C88" w:rsidP="003A6E5D">
      <w:pPr>
        <w:pStyle w:val="Heading2"/>
      </w:pPr>
      <w:bookmarkStart w:id="33" w:name="_Toc11082109"/>
      <w:r w:rsidRPr="003A6E5D">
        <w:t>Hardware requirement</w:t>
      </w:r>
      <w:bookmarkEnd w:id="33"/>
    </w:p>
    <w:p w14:paraId="6BD8F84F" w14:textId="2A2F5579" w:rsidR="00434501" w:rsidRPr="00BE2AB9" w:rsidRDefault="00434501" w:rsidP="00BE2AB9">
      <w:pPr>
        <w:pStyle w:val="Heading3"/>
      </w:pPr>
      <w:bookmarkStart w:id="34" w:name="_Toc11082110"/>
      <w:r w:rsidRPr="00BE2AB9">
        <w:t>Production</w:t>
      </w:r>
      <w:bookmarkEnd w:id="34"/>
    </w:p>
    <w:p w14:paraId="05B6E80B" w14:textId="77777777" w:rsidR="00434501" w:rsidRDefault="00434501" w:rsidP="00434501">
      <w:r>
        <w:t xml:space="preserve">here are 3 physical nodes involved in this design, which are Controller Node, Compute Node, and Storage Node. Each of the node serves their purposes, this will be discussed further in OpenStack Components section. The hardware requirements are as follows: </w:t>
      </w:r>
      <w:r w:rsidRPr="00BE5208">
        <w:rPr>
          <w:vertAlign w:val="subscript"/>
        </w:rPr>
        <w:t>[a]</w:t>
      </w:r>
    </w:p>
    <w:p w14:paraId="74EEBC33" w14:textId="77777777" w:rsidR="00434501" w:rsidRDefault="00434501" w:rsidP="00D97361">
      <w:pPr>
        <w:rPr>
          <w:rFonts w:asciiTheme="majorHAnsi" w:eastAsiaTheme="majorEastAsia" w:hAnsiTheme="majorHAnsi" w:cstheme="majorBidi"/>
          <w:caps/>
          <w:color w:val="143F6A" w:themeColor="accent3" w:themeShade="80"/>
        </w:rPr>
      </w:pPr>
    </w:p>
    <w:p w14:paraId="242C0D1D" w14:textId="77777777" w:rsidR="00D97361" w:rsidRPr="00EE2351" w:rsidRDefault="00D97361" w:rsidP="00D97361">
      <w:pPr>
        <w:pStyle w:val="ListParagraph"/>
        <w:spacing w:after="160" w:line="259" w:lineRule="auto"/>
      </w:pPr>
    </w:p>
    <w:tbl>
      <w:tblPr>
        <w:tblStyle w:val="GridTable1Light-Accent2"/>
        <w:tblW w:w="3938" w:type="pct"/>
        <w:tblCellMar>
          <w:left w:w="0" w:type="dxa"/>
          <w:right w:w="0" w:type="dxa"/>
        </w:tblCellMar>
        <w:tblLook w:val="0420" w:firstRow="1" w:lastRow="0" w:firstColumn="0" w:lastColumn="0" w:noHBand="0" w:noVBand="1"/>
        <w:tblDescription w:val="Tracking risks and issues"/>
      </w:tblPr>
      <w:tblGrid>
        <w:gridCol w:w="1701"/>
        <w:gridCol w:w="1341"/>
        <w:gridCol w:w="1495"/>
        <w:gridCol w:w="1276"/>
        <w:gridCol w:w="1559"/>
      </w:tblGrid>
      <w:tr w:rsidR="00094C88" w14:paraId="3B1EF92D" w14:textId="77777777" w:rsidTr="00434501">
        <w:trPr>
          <w:cnfStyle w:val="100000000000" w:firstRow="1" w:lastRow="0" w:firstColumn="0" w:lastColumn="0" w:oddVBand="0" w:evenVBand="0" w:oddHBand="0" w:evenHBand="0" w:firstRowFirstColumn="0" w:firstRowLastColumn="0" w:lastRowFirstColumn="0" w:lastRowLastColumn="0"/>
          <w:tblHeader/>
        </w:trPr>
        <w:tc>
          <w:tcPr>
            <w:tcW w:w="1701" w:type="dxa"/>
            <w:tcBorders>
              <w:top w:val="nil"/>
              <w:left w:val="nil"/>
            </w:tcBorders>
            <w:vAlign w:val="bottom"/>
          </w:tcPr>
          <w:p w14:paraId="01F9B7AC" w14:textId="6A85CE6D" w:rsidR="00094C88" w:rsidRDefault="00094C88" w:rsidP="00434501">
            <w:pPr>
              <w:pStyle w:val="Tabletext"/>
              <w:jc w:val="center"/>
            </w:pPr>
            <w:r>
              <w:t>Server Name</w:t>
            </w:r>
          </w:p>
        </w:tc>
        <w:tc>
          <w:tcPr>
            <w:tcW w:w="1341" w:type="dxa"/>
            <w:tcBorders>
              <w:top w:val="nil"/>
            </w:tcBorders>
            <w:vAlign w:val="bottom"/>
          </w:tcPr>
          <w:p w14:paraId="6407FBB4" w14:textId="36C71326" w:rsidR="00094C88" w:rsidRDefault="00094C88" w:rsidP="00434501">
            <w:pPr>
              <w:pStyle w:val="Tabletext"/>
              <w:jc w:val="center"/>
            </w:pPr>
            <w:r>
              <w:t>CPU</w:t>
            </w:r>
          </w:p>
        </w:tc>
        <w:tc>
          <w:tcPr>
            <w:tcW w:w="1495" w:type="dxa"/>
            <w:tcBorders>
              <w:top w:val="nil"/>
            </w:tcBorders>
            <w:vAlign w:val="bottom"/>
          </w:tcPr>
          <w:p w14:paraId="21500767" w14:textId="4C28A3FF" w:rsidR="00094C88" w:rsidRDefault="00094C88" w:rsidP="00434501">
            <w:pPr>
              <w:pStyle w:val="Tabletext"/>
              <w:jc w:val="center"/>
            </w:pPr>
            <w:r>
              <w:t>Memory</w:t>
            </w:r>
          </w:p>
        </w:tc>
        <w:tc>
          <w:tcPr>
            <w:tcW w:w="1276" w:type="dxa"/>
            <w:tcBorders>
              <w:top w:val="nil"/>
            </w:tcBorders>
            <w:vAlign w:val="bottom"/>
          </w:tcPr>
          <w:p w14:paraId="1638D130" w14:textId="0F021447" w:rsidR="00094C88" w:rsidRDefault="00094C88" w:rsidP="00434501">
            <w:pPr>
              <w:pStyle w:val="Tabletext"/>
              <w:jc w:val="center"/>
            </w:pPr>
            <w:r>
              <w:t>Storage</w:t>
            </w:r>
          </w:p>
        </w:tc>
        <w:tc>
          <w:tcPr>
            <w:tcW w:w="1559" w:type="dxa"/>
            <w:tcBorders>
              <w:top w:val="nil"/>
              <w:right w:val="nil"/>
            </w:tcBorders>
            <w:vAlign w:val="bottom"/>
          </w:tcPr>
          <w:p w14:paraId="1CBDDEF4" w14:textId="383289D4" w:rsidR="00094C88" w:rsidRDefault="00094C88" w:rsidP="00434501">
            <w:pPr>
              <w:pStyle w:val="Tabletext"/>
              <w:jc w:val="center"/>
            </w:pPr>
            <w:r>
              <w:t>NIC</w:t>
            </w:r>
          </w:p>
        </w:tc>
      </w:tr>
      <w:tr w:rsidR="00094C88" w14:paraId="2B378E1D" w14:textId="77777777" w:rsidTr="00434501">
        <w:tc>
          <w:tcPr>
            <w:tcW w:w="1701" w:type="dxa"/>
            <w:tcBorders>
              <w:left w:val="nil"/>
            </w:tcBorders>
          </w:tcPr>
          <w:p w14:paraId="2E4A1894" w14:textId="7C37EE65" w:rsidR="00094C88" w:rsidRDefault="00094C88" w:rsidP="00434501">
            <w:pPr>
              <w:pStyle w:val="Tabletext"/>
            </w:pPr>
            <w:r>
              <w:t>Controller Node</w:t>
            </w:r>
          </w:p>
        </w:tc>
        <w:tc>
          <w:tcPr>
            <w:tcW w:w="1341" w:type="dxa"/>
          </w:tcPr>
          <w:p w14:paraId="6B9DA873" w14:textId="1553FD20" w:rsidR="00094C88" w:rsidRDefault="00094C88" w:rsidP="00434501">
            <w:pPr>
              <w:pStyle w:val="Tabletext"/>
              <w:jc w:val="center"/>
            </w:pPr>
            <w:r>
              <w:t>1 - 2</w:t>
            </w:r>
          </w:p>
        </w:tc>
        <w:tc>
          <w:tcPr>
            <w:tcW w:w="1495" w:type="dxa"/>
            <w:shd w:val="clear" w:color="auto" w:fill="D3E5F6" w:themeFill="accent3" w:themeFillTint="33"/>
          </w:tcPr>
          <w:p w14:paraId="1A5436F2" w14:textId="406DB80A" w:rsidR="00094C88" w:rsidRDefault="00094C88" w:rsidP="00434501">
            <w:pPr>
              <w:pStyle w:val="Tabletext"/>
              <w:jc w:val="center"/>
            </w:pPr>
            <w:r>
              <w:t>8GB</w:t>
            </w:r>
          </w:p>
        </w:tc>
        <w:tc>
          <w:tcPr>
            <w:tcW w:w="1276" w:type="dxa"/>
            <w:shd w:val="clear" w:color="auto" w:fill="E5E8ED" w:themeFill="accent4" w:themeFillTint="33"/>
          </w:tcPr>
          <w:p w14:paraId="2BCC9C6F" w14:textId="1737FD2D" w:rsidR="00094C88" w:rsidRDefault="00094C88" w:rsidP="00434501">
            <w:pPr>
              <w:pStyle w:val="Tabletext"/>
              <w:jc w:val="center"/>
            </w:pPr>
            <w:r>
              <w:t>100GB</w:t>
            </w:r>
          </w:p>
        </w:tc>
        <w:tc>
          <w:tcPr>
            <w:tcW w:w="1559" w:type="dxa"/>
            <w:tcBorders>
              <w:right w:val="nil"/>
            </w:tcBorders>
          </w:tcPr>
          <w:p w14:paraId="639A22D7" w14:textId="6A34527A" w:rsidR="00094C88" w:rsidRDefault="00094C88" w:rsidP="00434501">
            <w:pPr>
              <w:pStyle w:val="Tabletext"/>
              <w:jc w:val="center"/>
            </w:pPr>
            <w:r>
              <w:t>2</w:t>
            </w:r>
          </w:p>
        </w:tc>
      </w:tr>
      <w:tr w:rsidR="00094C88" w14:paraId="15A17950" w14:textId="77777777" w:rsidTr="00434501">
        <w:tc>
          <w:tcPr>
            <w:tcW w:w="1701" w:type="dxa"/>
            <w:tcBorders>
              <w:left w:val="nil"/>
            </w:tcBorders>
          </w:tcPr>
          <w:p w14:paraId="0D53B99E" w14:textId="2D1B9C5C" w:rsidR="00094C88" w:rsidRDefault="00434501" w:rsidP="00434501">
            <w:pPr>
              <w:pStyle w:val="Tabletext"/>
            </w:pPr>
            <w:r>
              <w:t>Compute Node</w:t>
            </w:r>
          </w:p>
        </w:tc>
        <w:tc>
          <w:tcPr>
            <w:tcW w:w="1341" w:type="dxa"/>
          </w:tcPr>
          <w:p w14:paraId="60049606" w14:textId="2B053057" w:rsidR="00094C88" w:rsidRDefault="00434501" w:rsidP="00434501">
            <w:pPr>
              <w:pStyle w:val="Tabletext"/>
              <w:jc w:val="center"/>
            </w:pPr>
            <w:r>
              <w:t>2 – 4 +</w:t>
            </w:r>
          </w:p>
        </w:tc>
        <w:tc>
          <w:tcPr>
            <w:tcW w:w="1495" w:type="dxa"/>
            <w:shd w:val="clear" w:color="auto" w:fill="D3E5F6" w:themeFill="accent3" w:themeFillTint="33"/>
          </w:tcPr>
          <w:p w14:paraId="2AFC43CA" w14:textId="43ECF140" w:rsidR="00094C88" w:rsidRDefault="00434501" w:rsidP="00434501">
            <w:pPr>
              <w:pStyle w:val="Tabletext"/>
              <w:jc w:val="center"/>
            </w:pPr>
            <w:r>
              <w:t>8GB +</w:t>
            </w:r>
          </w:p>
        </w:tc>
        <w:tc>
          <w:tcPr>
            <w:tcW w:w="1276" w:type="dxa"/>
            <w:shd w:val="clear" w:color="auto" w:fill="E5E8ED" w:themeFill="accent4" w:themeFillTint="33"/>
          </w:tcPr>
          <w:p w14:paraId="2AC16D88" w14:textId="43DE8A40" w:rsidR="00094C88" w:rsidRDefault="00434501" w:rsidP="00434501">
            <w:pPr>
              <w:pStyle w:val="Tabletext"/>
              <w:jc w:val="center"/>
            </w:pPr>
            <w:r>
              <w:t>100GB +</w:t>
            </w:r>
          </w:p>
        </w:tc>
        <w:tc>
          <w:tcPr>
            <w:tcW w:w="1559" w:type="dxa"/>
            <w:tcBorders>
              <w:right w:val="nil"/>
            </w:tcBorders>
          </w:tcPr>
          <w:p w14:paraId="5993C961" w14:textId="61DAC89A" w:rsidR="00094C88" w:rsidRDefault="00434501" w:rsidP="00434501">
            <w:pPr>
              <w:pStyle w:val="Tabletext"/>
              <w:jc w:val="center"/>
            </w:pPr>
            <w:r>
              <w:t>2</w:t>
            </w:r>
          </w:p>
        </w:tc>
      </w:tr>
      <w:tr w:rsidR="00094C88" w14:paraId="077B65EE" w14:textId="77777777" w:rsidTr="00434501">
        <w:tc>
          <w:tcPr>
            <w:tcW w:w="1701" w:type="dxa"/>
            <w:tcBorders>
              <w:left w:val="nil"/>
            </w:tcBorders>
          </w:tcPr>
          <w:p w14:paraId="6EB7BB31" w14:textId="00549EB1" w:rsidR="00094C88" w:rsidRDefault="00434501" w:rsidP="00434501">
            <w:pPr>
              <w:pStyle w:val="Tabletext"/>
            </w:pPr>
            <w:r>
              <w:t>Storage Node</w:t>
            </w:r>
          </w:p>
        </w:tc>
        <w:tc>
          <w:tcPr>
            <w:tcW w:w="1341" w:type="dxa"/>
          </w:tcPr>
          <w:p w14:paraId="19952B6F" w14:textId="05CA934D" w:rsidR="00094C88" w:rsidRDefault="00434501" w:rsidP="00434501">
            <w:pPr>
              <w:pStyle w:val="Tabletext"/>
              <w:jc w:val="center"/>
            </w:pPr>
            <w:r>
              <w:t>1 – 2</w:t>
            </w:r>
          </w:p>
        </w:tc>
        <w:tc>
          <w:tcPr>
            <w:tcW w:w="1495" w:type="dxa"/>
            <w:shd w:val="clear" w:color="auto" w:fill="D3E5F6" w:themeFill="accent3" w:themeFillTint="33"/>
          </w:tcPr>
          <w:p w14:paraId="0AAFF2B5" w14:textId="2CC73F13" w:rsidR="00094C88" w:rsidRDefault="00434501" w:rsidP="00434501">
            <w:pPr>
              <w:pStyle w:val="Tabletext"/>
              <w:jc w:val="center"/>
            </w:pPr>
            <w:r>
              <w:t>4GB</w:t>
            </w:r>
          </w:p>
        </w:tc>
        <w:tc>
          <w:tcPr>
            <w:tcW w:w="1276" w:type="dxa"/>
            <w:shd w:val="clear" w:color="auto" w:fill="E5E8ED" w:themeFill="accent4" w:themeFillTint="33"/>
          </w:tcPr>
          <w:p w14:paraId="1AFEB1C5" w14:textId="1DF88068" w:rsidR="00094C88" w:rsidRDefault="00434501" w:rsidP="00434501">
            <w:pPr>
              <w:pStyle w:val="Tabletext"/>
              <w:jc w:val="center"/>
            </w:pPr>
            <w:r>
              <w:t>100GB Min</w:t>
            </w:r>
          </w:p>
        </w:tc>
        <w:tc>
          <w:tcPr>
            <w:tcW w:w="1559" w:type="dxa"/>
            <w:tcBorders>
              <w:right w:val="nil"/>
            </w:tcBorders>
          </w:tcPr>
          <w:p w14:paraId="37F685E5" w14:textId="62F77E90" w:rsidR="00094C88" w:rsidRDefault="00434501" w:rsidP="00434501">
            <w:pPr>
              <w:pStyle w:val="Tabletext"/>
              <w:jc w:val="center"/>
            </w:pPr>
            <w:r>
              <w:t>1</w:t>
            </w:r>
          </w:p>
        </w:tc>
      </w:tr>
      <w:tr w:rsidR="00434501" w14:paraId="252DA15B" w14:textId="77777777" w:rsidTr="00434501">
        <w:tc>
          <w:tcPr>
            <w:tcW w:w="1701" w:type="dxa"/>
            <w:tcBorders>
              <w:left w:val="nil"/>
            </w:tcBorders>
          </w:tcPr>
          <w:p w14:paraId="240216BB" w14:textId="219FC7F8" w:rsidR="00434501" w:rsidRDefault="00434501" w:rsidP="00434501">
            <w:pPr>
              <w:pStyle w:val="Tabletext"/>
            </w:pPr>
            <w:r>
              <w:t>Switch</w:t>
            </w:r>
          </w:p>
        </w:tc>
        <w:tc>
          <w:tcPr>
            <w:tcW w:w="5671" w:type="dxa"/>
            <w:gridSpan w:val="4"/>
          </w:tcPr>
          <w:p w14:paraId="615F6EE1" w14:textId="29910933" w:rsidR="00434501" w:rsidRDefault="00434501" w:rsidP="00434501">
            <w:pPr>
              <w:pStyle w:val="Tabletext"/>
              <w:jc w:val="center"/>
            </w:pPr>
            <w:r>
              <w:t>Cisco Catalyst 2960-L 8 Ports</w:t>
            </w:r>
          </w:p>
        </w:tc>
      </w:tr>
    </w:tbl>
    <w:p w14:paraId="4783BFAE" w14:textId="77777777" w:rsidR="00434501" w:rsidRDefault="00434501" w:rsidP="00913AE4">
      <w:pPr>
        <w:pStyle w:val="Heading3"/>
        <w:rPr>
          <w:caps w:val="0"/>
        </w:rPr>
      </w:pPr>
    </w:p>
    <w:p w14:paraId="3A5375FE" w14:textId="061B5868" w:rsidR="00907CBB" w:rsidRPr="00BE2AB9" w:rsidRDefault="00434501" w:rsidP="00913AE4">
      <w:pPr>
        <w:pStyle w:val="Heading3"/>
      </w:pPr>
      <w:bookmarkStart w:id="35" w:name="_Toc11082111"/>
      <w:r w:rsidRPr="00BE2AB9">
        <w:t>DEMONSTRATION / PROOF OF CONCEPT</w:t>
      </w:r>
      <w:bookmarkEnd w:id="35"/>
    </w:p>
    <w:p w14:paraId="621B53EA" w14:textId="22511461" w:rsidR="00434501" w:rsidRDefault="00434501" w:rsidP="00434501"/>
    <w:p w14:paraId="3CD6EACF" w14:textId="7D3C1FD2" w:rsidR="00434501" w:rsidRDefault="00434501" w:rsidP="00434501">
      <w:pPr>
        <w:rPr>
          <w:vertAlign w:val="subscript"/>
        </w:rPr>
      </w:pPr>
      <w:r>
        <w:t xml:space="preserve">This setup will be simple; hence we only require a notebook with minimum 8GB of ram and at least 40GB of hard disk space. </w:t>
      </w:r>
      <w:r w:rsidRPr="00BE5208">
        <w:rPr>
          <w:vertAlign w:val="subscript"/>
        </w:rPr>
        <w:t>[b]</w:t>
      </w:r>
    </w:p>
    <w:tbl>
      <w:tblPr>
        <w:tblStyle w:val="GridTable1Light-Accent2"/>
        <w:tblW w:w="4770" w:type="pct"/>
        <w:tblCellMar>
          <w:left w:w="0" w:type="dxa"/>
          <w:right w:w="0" w:type="dxa"/>
        </w:tblCellMar>
        <w:tblLook w:val="0420" w:firstRow="1" w:lastRow="0" w:firstColumn="0" w:lastColumn="0" w:noHBand="0" w:noVBand="1"/>
        <w:tblDescription w:val="Tracking risks and issues"/>
      </w:tblPr>
      <w:tblGrid>
        <w:gridCol w:w="1560"/>
        <w:gridCol w:w="1559"/>
        <w:gridCol w:w="992"/>
        <w:gridCol w:w="1702"/>
        <w:gridCol w:w="1133"/>
        <w:gridCol w:w="1983"/>
      </w:tblGrid>
      <w:tr w:rsidR="003A6E5D" w14:paraId="1B675A06" w14:textId="57B0397A" w:rsidTr="003A6E5D">
        <w:trPr>
          <w:cnfStyle w:val="100000000000" w:firstRow="1" w:lastRow="0" w:firstColumn="0" w:lastColumn="0" w:oddVBand="0" w:evenVBand="0" w:oddHBand="0" w:evenHBand="0" w:firstRowFirstColumn="0" w:firstRowLastColumn="0" w:lastRowFirstColumn="0" w:lastRowLastColumn="0"/>
          <w:tblHeader/>
        </w:trPr>
        <w:tc>
          <w:tcPr>
            <w:tcW w:w="1560" w:type="dxa"/>
            <w:tcBorders>
              <w:top w:val="nil"/>
              <w:left w:val="nil"/>
            </w:tcBorders>
            <w:vAlign w:val="bottom"/>
          </w:tcPr>
          <w:p w14:paraId="69D2FDAD" w14:textId="17A7C0B6" w:rsidR="003A6E5D" w:rsidRDefault="003A6E5D" w:rsidP="001E0E9E">
            <w:pPr>
              <w:pStyle w:val="Tabletext"/>
              <w:jc w:val="center"/>
            </w:pPr>
            <w:r>
              <w:t>Machine Type</w:t>
            </w:r>
          </w:p>
        </w:tc>
        <w:tc>
          <w:tcPr>
            <w:tcW w:w="1559" w:type="dxa"/>
            <w:tcBorders>
              <w:top w:val="nil"/>
            </w:tcBorders>
            <w:vAlign w:val="bottom"/>
          </w:tcPr>
          <w:p w14:paraId="5E5ACBA2" w14:textId="3E1BE285" w:rsidR="003A6E5D" w:rsidRDefault="003A6E5D" w:rsidP="003A6E5D">
            <w:pPr>
              <w:pStyle w:val="Tabletext"/>
            </w:pPr>
            <w:r>
              <w:t>Software Required</w:t>
            </w:r>
          </w:p>
        </w:tc>
        <w:tc>
          <w:tcPr>
            <w:tcW w:w="992" w:type="dxa"/>
            <w:tcBorders>
              <w:top w:val="nil"/>
            </w:tcBorders>
            <w:vAlign w:val="bottom"/>
          </w:tcPr>
          <w:p w14:paraId="5C42F45F" w14:textId="3298EEDE" w:rsidR="003A6E5D" w:rsidRDefault="003A6E5D" w:rsidP="003A6E5D">
            <w:pPr>
              <w:pStyle w:val="Tabletext"/>
            </w:pPr>
            <w:r>
              <w:t>OS</w:t>
            </w:r>
          </w:p>
        </w:tc>
        <w:tc>
          <w:tcPr>
            <w:tcW w:w="1702" w:type="dxa"/>
            <w:tcBorders>
              <w:top w:val="nil"/>
            </w:tcBorders>
            <w:vAlign w:val="bottom"/>
          </w:tcPr>
          <w:p w14:paraId="0FA5B748" w14:textId="1930FD8B" w:rsidR="003A6E5D" w:rsidRDefault="003A6E5D" w:rsidP="001E0E9E">
            <w:pPr>
              <w:pStyle w:val="Tabletext"/>
              <w:jc w:val="center"/>
            </w:pPr>
            <w:r>
              <w:t>CPU / vCPU</w:t>
            </w:r>
          </w:p>
        </w:tc>
        <w:tc>
          <w:tcPr>
            <w:tcW w:w="1133" w:type="dxa"/>
            <w:tcBorders>
              <w:top w:val="nil"/>
              <w:right w:val="nil"/>
            </w:tcBorders>
            <w:vAlign w:val="bottom"/>
          </w:tcPr>
          <w:p w14:paraId="637505AB" w14:textId="1B26BAC0" w:rsidR="003A6E5D" w:rsidRDefault="003A6E5D" w:rsidP="003A6E5D">
            <w:pPr>
              <w:pStyle w:val="Tabletext"/>
            </w:pPr>
            <w:r>
              <w:t>Memory</w:t>
            </w:r>
          </w:p>
        </w:tc>
        <w:tc>
          <w:tcPr>
            <w:tcW w:w="1983" w:type="dxa"/>
            <w:tcBorders>
              <w:top w:val="nil"/>
              <w:right w:val="nil"/>
            </w:tcBorders>
          </w:tcPr>
          <w:p w14:paraId="1E99F43C" w14:textId="698EA660" w:rsidR="003A6E5D" w:rsidRDefault="003A6E5D" w:rsidP="003A6E5D">
            <w:pPr>
              <w:pStyle w:val="Tabletext"/>
            </w:pPr>
            <w:r>
              <w:t>Storage</w:t>
            </w:r>
          </w:p>
        </w:tc>
      </w:tr>
      <w:tr w:rsidR="003A6E5D" w14:paraId="51336313" w14:textId="133B5F64" w:rsidTr="003A6E5D">
        <w:tc>
          <w:tcPr>
            <w:tcW w:w="1560" w:type="dxa"/>
            <w:tcBorders>
              <w:left w:val="nil"/>
            </w:tcBorders>
          </w:tcPr>
          <w:p w14:paraId="66F5570B" w14:textId="27C9DB80" w:rsidR="003A6E5D" w:rsidRDefault="003A6E5D" w:rsidP="001E0E9E">
            <w:pPr>
              <w:pStyle w:val="Tabletext"/>
            </w:pPr>
            <w:r>
              <w:t>Notebook</w:t>
            </w:r>
          </w:p>
        </w:tc>
        <w:tc>
          <w:tcPr>
            <w:tcW w:w="1559" w:type="dxa"/>
          </w:tcPr>
          <w:p w14:paraId="16C09128" w14:textId="77777777" w:rsidR="003A6E5D" w:rsidRDefault="003A6E5D" w:rsidP="001E0E9E">
            <w:pPr>
              <w:pStyle w:val="Tabletext"/>
              <w:jc w:val="center"/>
            </w:pPr>
            <w:r>
              <w:t>VMware</w:t>
            </w:r>
          </w:p>
          <w:p w14:paraId="46ADE424" w14:textId="77777777" w:rsidR="003A6E5D" w:rsidRDefault="003A6E5D" w:rsidP="001E0E9E">
            <w:pPr>
              <w:pStyle w:val="Tabletext"/>
              <w:jc w:val="center"/>
            </w:pPr>
            <w:r>
              <w:t>PuTTY</w:t>
            </w:r>
          </w:p>
          <w:p w14:paraId="6D192A0B" w14:textId="5EC079C2" w:rsidR="003A6E5D" w:rsidRDefault="003A6E5D" w:rsidP="001E0E9E">
            <w:pPr>
              <w:pStyle w:val="Tabletext"/>
              <w:jc w:val="center"/>
            </w:pPr>
            <w:r>
              <w:t>Web Browser</w:t>
            </w:r>
          </w:p>
        </w:tc>
        <w:tc>
          <w:tcPr>
            <w:tcW w:w="992" w:type="dxa"/>
            <w:shd w:val="clear" w:color="auto" w:fill="D3E5F6" w:themeFill="accent3" w:themeFillTint="33"/>
          </w:tcPr>
          <w:p w14:paraId="796EDB28" w14:textId="33D6D2B0" w:rsidR="003A6E5D" w:rsidRDefault="003A6E5D" w:rsidP="00852856">
            <w:pPr>
              <w:pStyle w:val="Tabletext"/>
              <w:jc w:val="center"/>
            </w:pPr>
            <w:r>
              <w:t>ANY</w:t>
            </w:r>
          </w:p>
        </w:tc>
        <w:tc>
          <w:tcPr>
            <w:tcW w:w="1702" w:type="dxa"/>
            <w:shd w:val="clear" w:color="auto" w:fill="E5E8ED" w:themeFill="accent4" w:themeFillTint="33"/>
          </w:tcPr>
          <w:p w14:paraId="2CDA94C7" w14:textId="17C62AE5" w:rsidR="003A6E5D" w:rsidRDefault="003A6E5D" w:rsidP="001E0E9E">
            <w:pPr>
              <w:pStyle w:val="Tabletext"/>
              <w:jc w:val="center"/>
            </w:pPr>
            <w:r>
              <w:t>Quad Core</w:t>
            </w:r>
          </w:p>
        </w:tc>
        <w:tc>
          <w:tcPr>
            <w:tcW w:w="1133" w:type="dxa"/>
            <w:tcBorders>
              <w:right w:val="nil"/>
            </w:tcBorders>
          </w:tcPr>
          <w:p w14:paraId="588A6AE3" w14:textId="47AC7EAC" w:rsidR="003A6E5D" w:rsidRDefault="003A6E5D" w:rsidP="001E0E9E">
            <w:pPr>
              <w:pStyle w:val="Tabletext"/>
              <w:jc w:val="center"/>
            </w:pPr>
            <w:r>
              <w:t>8GB MIN</w:t>
            </w:r>
          </w:p>
        </w:tc>
        <w:tc>
          <w:tcPr>
            <w:tcW w:w="1983" w:type="dxa"/>
            <w:tcBorders>
              <w:right w:val="nil"/>
            </w:tcBorders>
          </w:tcPr>
          <w:p w14:paraId="67C73EA4" w14:textId="2255F2C4" w:rsidR="003A6E5D" w:rsidRDefault="003A6E5D" w:rsidP="001E0E9E">
            <w:pPr>
              <w:pStyle w:val="Tabletext"/>
              <w:jc w:val="center"/>
            </w:pPr>
            <w:r>
              <w:t>40 GB MIN</w:t>
            </w:r>
          </w:p>
        </w:tc>
      </w:tr>
      <w:tr w:rsidR="003A6E5D" w14:paraId="529C9594" w14:textId="61BB0613" w:rsidTr="003A6E5D">
        <w:tc>
          <w:tcPr>
            <w:tcW w:w="1560" w:type="dxa"/>
            <w:tcBorders>
              <w:left w:val="nil"/>
            </w:tcBorders>
          </w:tcPr>
          <w:p w14:paraId="3B6CBD39" w14:textId="2705F2C3" w:rsidR="003A6E5D" w:rsidRDefault="003A6E5D" w:rsidP="001E0E9E">
            <w:pPr>
              <w:pStyle w:val="Tabletext"/>
            </w:pPr>
            <w:r>
              <w:t>VM</w:t>
            </w:r>
          </w:p>
        </w:tc>
        <w:tc>
          <w:tcPr>
            <w:tcW w:w="1559" w:type="dxa"/>
          </w:tcPr>
          <w:p w14:paraId="55A40E12" w14:textId="34928915" w:rsidR="003A6E5D" w:rsidRDefault="003A6E5D" w:rsidP="001E0E9E">
            <w:pPr>
              <w:pStyle w:val="Tabletext"/>
              <w:jc w:val="center"/>
            </w:pPr>
            <w:r>
              <w:t>VMware</w:t>
            </w:r>
          </w:p>
        </w:tc>
        <w:tc>
          <w:tcPr>
            <w:tcW w:w="992" w:type="dxa"/>
            <w:shd w:val="clear" w:color="auto" w:fill="D3E5F6" w:themeFill="accent3" w:themeFillTint="33"/>
          </w:tcPr>
          <w:p w14:paraId="174B1873" w14:textId="77777777" w:rsidR="003A6E5D" w:rsidRDefault="003A6E5D" w:rsidP="001E0E9E">
            <w:pPr>
              <w:pStyle w:val="Tabletext"/>
              <w:jc w:val="center"/>
            </w:pPr>
            <w:r>
              <w:t>Ubuntu</w:t>
            </w:r>
          </w:p>
          <w:p w14:paraId="4B0832C4" w14:textId="77777777" w:rsidR="003A6E5D" w:rsidRDefault="003A6E5D" w:rsidP="001E0E9E">
            <w:pPr>
              <w:pStyle w:val="Tabletext"/>
              <w:jc w:val="center"/>
            </w:pPr>
            <w:r>
              <w:t>CentOS</w:t>
            </w:r>
          </w:p>
          <w:p w14:paraId="5C42CA2E" w14:textId="77777777" w:rsidR="003A6E5D" w:rsidRDefault="003A6E5D" w:rsidP="001E0E9E">
            <w:pPr>
              <w:pStyle w:val="Tabletext"/>
              <w:jc w:val="center"/>
            </w:pPr>
            <w:r>
              <w:t>RHEL</w:t>
            </w:r>
          </w:p>
          <w:p w14:paraId="11BCA4A1" w14:textId="52A82523" w:rsidR="003A6E5D" w:rsidRDefault="003A6E5D" w:rsidP="001E0E9E">
            <w:pPr>
              <w:pStyle w:val="Tabletext"/>
              <w:jc w:val="center"/>
            </w:pPr>
            <w:r>
              <w:t>SUSE</w:t>
            </w:r>
          </w:p>
        </w:tc>
        <w:tc>
          <w:tcPr>
            <w:tcW w:w="1702" w:type="dxa"/>
            <w:shd w:val="clear" w:color="auto" w:fill="E5E8ED" w:themeFill="accent4" w:themeFillTint="33"/>
          </w:tcPr>
          <w:p w14:paraId="0D047109" w14:textId="440E1C50" w:rsidR="003A6E5D" w:rsidRDefault="003A6E5D" w:rsidP="001E0E9E">
            <w:pPr>
              <w:pStyle w:val="Tabletext"/>
              <w:jc w:val="center"/>
            </w:pPr>
            <w:r>
              <w:t>2 vCPU</w:t>
            </w:r>
          </w:p>
        </w:tc>
        <w:tc>
          <w:tcPr>
            <w:tcW w:w="1133" w:type="dxa"/>
            <w:tcBorders>
              <w:right w:val="nil"/>
            </w:tcBorders>
          </w:tcPr>
          <w:p w14:paraId="7E7110C0" w14:textId="05CF2C9B" w:rsidR="003A6E5D" w:rsidRDefault="003A6E5D" w:rsidP="003A6E5D">
            <w:pPr>
              <w:pStyle w:val="Tabletext"/>
            </w:pPr>
            <w:r>
              <w:t>4GB MIN</w:t>
            </w:r>
          </w:p>
        </w:tc>
        <w:tc>
          <w:tcPr>
            <w:tcW w:w="1983" w:type="dxa"/>
            <w:tcBorders>
              <w:right w:val="nil"/>
            </w:tcBorders>
          </w:tcPr>
          <w:p w14:paraId="5EE4E157" w14:textId="69529B78" w:rsidR="003A6E5D" w:rsidRDefault="003A6E5D" w:rsidP="001E0E9E">
            <w:pPr>
              <w:pStyle w:val="Tabletext"/>
              <w:jc w:val="center"/>
            </w:pPr>
            <w:r>
              <w:t>20GB MIN</w:t>
            </w:r>
          </w:p>
        </w:tc>
      </w:tr>
    </w:tbl>
    <w:p w14:paraId="069DABC3" w14:textId="77777777" w:rsidR="00434501" w:rsidRDefault="00434501" w:rsidP="00434501"/>
    <w:p w14:paraId="055F8C65" w14:textId="4D3AE2F2" w:rsidR="00C03F89" w:rsidRPr="003A6E5D" w:rsidRDefault="003A6E5D" w:rsidP="00C03F89">
      <w:pPr>
        <w:rPr>
          <w:rFonts w:asciiTheme="majorHAnsi" w:eastAsiaTheme="majorEastAsia" w:hAnsiTheme="majorHAnsi" w:cstheme="majorBidi"/>
          <w:caps/>
          <w:color w:val="3476B1" w:themeColor="accent2" w:themeShade="BF"/>
          <w:sz w:val="24"/>
          <w:szCs w:val="24"/>
        </w:rPr>
      </w:pPr>
      <w:r w:rsidRPr="003A6E5D">
        <w:rPr>
          <w:rFonts w:asciiTheme="majorHAnsi" w:eastAsiaTheme="majorEastAsia" w:hAnsiTheme="majorHAnsi" w:cstheme="majorBidi"/>
          <w:caps/>
          <w:color w:val="3476B1" w:themeColor="accent2" w:themeShade="BF"/>
          <w:sz w:val="24"/>
          <w:szCs w:val="24"/>
        </w:rPr>
        <w:t>Networking</w:t>
      </w:r>
    </w:p>
    <w:p w14:paraId="72A6E343" w14:textId="4B2E06A8" w:rsidR="003A6E5D" w:rsidRDefault="003A6E5D" w:rsidP="003A6E5D">
      <w:r>
        <w:t>Based on OpenStack documentation, 2 virtual networking options are recommended.</w:t>
      </w:r>
    </w:p>
    <w:p w14:paraId="3FC22EBA" w14:textId="77777777" w:rsidR="00C03F89" w:rsidRDefault="00C03F89" w:rsidP="003A6E5D"/>
    <w:p w14:paraId="02A95EAA" w14:textId="5B6B81CE" w:rsidR="00C03F89" w:rsidRPr="00C03F89" w:rsidRDefault="003A6E5D" w:rsidP="00C03F89">
      <w:pPr>
        <w:pStyle w:val="Heading3"/>
        <w:rPr>
          <w:caps w:val="0"/>
        </w:rPr>
      </w:pPr>
      <w:bookmarkStart w:id="36" w:name="_Toc11082112"/>
      <w:r w:rsidRPr="00BE2AB9">
        <w:t>NETWORKING OPTION 1 : PROVIDER NETWORK</w:t>
      </w:r>
      <w:bookmarkEnd w:id="36"/>
    </w:p>
    <w:p w14:paraId="1CFB676E" w14:textId="465F9214" w:rsidR="003A6E5D" w:rsidRDefault="003A6E5D" w:rsidP="003A6E5D">
      <w:pPr>
        <w:rPr>
          <w:vertAlign w:val="subscript"/>
        </w:rPr>
      </w:pPr>
      <w:r>
        <w:t xml:space="preserve">Virtual networks are bridge to physical networks and relies on the physical network infrastructure of layer-3 routing services. DHCP services will provides IP address to instances. </w:t>
      </w:r>
      <w:r w:rsidRPr="009435D5">
        <w:rPr>
          <w:vertAlign w:val="subscript"/>
        </w:rPr>
        <w:t>[a]</w:t>
      </w:r>
    </w:p>
    <w:p w14:paraId="5B73E5BA" w14:textId="77777777" w:rsidR="00C03F89" w:rsidRPr="00BE5208" w:rsidRDefault="00C03F89" w:rsidP="003A6E5D"/>
    <w:p w14:paraId="67AC6354" w14:textId="0840EFF5" w:rsidR="00C03F89" w:rsidRPr="00C03F89" w:rsidRDefault="003A6E5D" w:rsidP="00C03F89">
      <w:pPr>
        <w:pStyle w:val="Heading3"/>
        <w:rPr>
          <w:caps w:val="0"/>
        </w:rPr>
      </w:pPr>
      <w:bookmarkStart w:id="37" w:name="_Toc11082113"/>
      <w:r w:rsidRPr="003A6E5D">
        <w:rPr>
          <w:caps w:val="0"/>
        </w:rPr>
        <w:t>N</w:t>
      </w:r>
      <w:r>
        <w:rPr>
          <w:caps w:val="0"/>
        </w:rPr>
        <w:t>ETWORKING OPTION 2: SELF-SERVICE NETWORKS</w:t>
      </w:r>
      <w:bookmarkEnd w:id="37"/>
    </w:p>
    <w:p w14:paraId="00E0F830" w14:textId="3E42463F" w:rsidR="003A6E5D" w:rsidRDefault="003A6E5D" w:rsidP="003A6E5D">
      <w:pPr>
        <w:rPr>
          <w:vertAlign w:val="subscript"/>
        </w:rPr>
      </w:pPr>
      <w:r>
        <w:t xml:space="preserve">VXLAN is used in this networking option for self-service capability. </w:t>
      </w:r>
      <w:r w:rsidRPr="0060221F">
        <w:rPr>
          <w:vertAlign w:val="subscript"/>
        </w:rPr>
        <w:t>[a]</w:t>
      </w:r>
    </w:p>
    <w:p w14:paraId="0F8DBA3A" w14:textId="77777777" w:rsidR="00C03F89" w:rsidRDefault="00C03F89" w:rsidP="003A6E5D"/>
    <w:p w14:paraId="519E05E7" w14:textId="1C3E4B51" w:rsidR="003A6E5D" w:rsidRPr="003A6E5D" w:rsidRDefault="003A6E5D" w:rsidP="003A6E5D">
      <w:pPr>
        <w:pStyle w:val="Heading2"/>
        <w:rPr>
          <w:caps w:val="0"/>
          <w:color w:val="143F6A" w:themeColor="accent3" w:themeShade="80"/>
          <w:sz w:val="22"/>
          <w:szCs w:val="22"/>
        </w:rPr>
      </w:pPr>
      <w:r>
        <w:rPr>
          <w:caps w:val="0"/>
          <w:color w:val="143F6A" w:themeColor="accent3" w:themeShade="80"/>
          <w:sz w:val="22"/>
          <w:szCs w:val="22"/>
        </w:rPr>
        <w:t xml:space="preserve"> </w:t>
      </w:r>
      <w:bookmarkStart w:id="38" w:name="_Toc11082114"/>
      <w:r>
        <w:rPr>
          <w:caps w:val="0"/>
          <w:color w:val="143F6A" w:themeColor="accent3" w:themeShade="80"/>
          <w:sz w:val="22"/>
          <w:szCs w:val="22"/>
        </w:rPr>
        <w:t>DEMONSTRATION NETWORKING</w:t>
      </w:r>
      <w:bookmarkEnd w:id="38"/>
    </w:p>
    <w:p w14:paraId="36555F2A" w14:textId="77777777" w:rsidR="003A6E5D" w:rsidRDefault="003A6E5D" w:rsidP="003A6E5D">
      <w:r>
        <w:t>Meanwhile below is our network setup for our demonstration lab:</w:t>
      </w:r>
    </w:p>
    <w:p w14:paraId="2FEA953A" w14:textId="412BC7EE" w:rsidR="00C03F89" w:rsidRDefault="003A6E5D" w:rsidP="00C03F89">
      <w:r>
        <w:t xml:space="preserve">The 2 options can be used to setup VMware networking are bridge and NAT. However, we found that bridge will constantly change the IP configuration when the physical machine is connected to new network. Hence, NAT is used in our Lab to ensure the IP configuration unchanged when the physical machine connects to new network. </w:t>
      </w:r>
    </w:p>
    <w:p w14:paraId="47A1CB54" w14:textId="77777777" w:rsidR="00C03F89" w:rsidRPr="00C03F89" w:rsidRDefault="00C03F89" w:rsidP="00C03F89"/>
    <w:p w14:paraId="1C3397E6" w14:textId="77777777" w:rsidR="00C03F89" w:rsidRDefault="00C03F89" w:rsidP="00434501">
      <w:pPr>
        <w:rPr>
          <w:rFonts w:asciiTheme="majorHAnsi" w:eastAsiaTheme="majorEastAsia" w:hAnsiTheme="majorHAnsi" w:cstheme="majorBidi"/>
          <w:caps/>
          <w:color w:val="3476B1" w:themeColor="accent2" w:themeShade="BF"/>
          <w:sz w:val="24"/>
          <w:szCs w:val="24"/>
        </w:rPr>
      </w:pPr>
    </w:p>
    <w:p w14:paraId="63BF6256" w14:textId="77777777" w:rsidR="00C03F89" w:rsidRDefault="00C03F89" w:rsidP="00434501">
      <w:pPr>
        <w:rPr>
          <w:rFonts w:asciiTheme="majorHAnsi" w:eastAsiaTheme="majorEastAsia" w:hAnsiTheme="majorHAnsi" w:cstheme="majorBidi"/>
          <w:caps/>
          <w:color w:val="3476B1" w:themeColor="accent2" w:themeShade="BF"/>
          <w:sz w:val="24"/>
          <w:szCs w:val="24"/>
        </w:rPr>
      </w:pPr>
    </w:p>
    <w:p w14:paraId="418918DE" w14:textId="025721FC" w:rsidR="003A6E5D" w:rsidRDefault="003A6E5D" w:rsidP="00434501">
      <w:pPr>
        <w:rPr>
          <w:rFonts w:asciiTheme="majorHAnsi" w:eastAsiaTheme="majorEastAsia" w:hAnsiTheme="majorHAnsi" w:cstheme="majorBidi"/>
          <w:caps/>
          <w:color w:val="3476B1" w:themeColor="accent2" w:themeShade="BF"/>
          <w:sz w:val="24"/>
          <w:szCs w:val="24"/>
        </w:rPr>
      </w:pPr>
      <w:r w:rsidRPr="003A6E5D">
        <w:rPr>
          <w:rFonts w:asciiTheme="majorHAnsi" w:eastAsiaTheme="majorEastAsia" w:hAnsiTheme="majorHAnsi" w:cstheme="majorBidi"/>
          <w:caps/>
          <w:color w:val="3476B1" w:themeColor="accent2" w:themeShade="BF"/>
          <w:sz w:val="24"/>
          <w:szCs w:val="24"/>
        </w:rPr>
        <w:t>Supported OS</w:t>
      </w:r>
    </w:p>
    <w:p w14:paraId="02E5CBEF" w14:textId="77777777" w:rsidR="003A6E5D" w:rsidRDefault="003A6E5D" w:rsidP="003A6E5D">
      <w:pPr>
        <w:pStyle w:val="ListParagraph"/>
        <w:numPr>
          <w:ilvl w:val="0"/>
          <w:numId w:val="25"/>
        </w:numPr>
        <w:spacing w:line="240" w:lineRule="auto"/>
      </w:pPr>
      <w:r w:rsidRPr="00DB26BA">
        <w:t>SUSE</w:t>
      </w:r>
      <w:r>
        <w:t>:</w:t>
      </w:r>
    </w:p>
    <w:p w14:paraId="44CD4CBE" w14:textId="77777777" w:rsidR="003A6E5D" w:rsidRDefault="003A6E5D" w:rsidP="003A6E5D">
      <w:pPr>
        <w:pStyle w:val="ListParagraph"/>
        <w:numPr>
          <w:ilvl w:val="1"/>
          <w:numId w:val="25"/>
        </w:numPr>
        <w:spacing w:line="240" w:lineRule="auto"/>
      </w:pPr>
      <w:r w:rsidRPr="00DB26BA">
        <w:t>OpenStack Stein</w:t>
      </w:r>
    </w:p>
    <w:p w14:paraId="1305E25B" w14:textId="77777777" w:rsidR="003A6E5D" w:rsidRDefault="003A6E5D" w:rsidP="003A6E5D">
      <w:pPr>
        <w:pStyle w:val="ListParagraph"/>
        <w:numPr>
          <w:ilvl w:val="1"/>
          <w:numId w:val="25"/>
        </w:numPr>
        <w:spacing w:line="240" w:lineRule="auto"/>
      </w:pPr>
      <w:r w:rsidRPr="00DB26BA">
        <w:t>OpenStack Rocky</w:t>
      </w:r>
    </w:p>
    <w:p w14:paraId="63C9728E" w14:textId="77777777" w:rsidR="003A6E5D" w:rsidRDefault="003A6E5D" w:rsidP="003A6E5D">
      <w:pPr>
        <w:pStyle w:val="ListParagraph"/>
        <w:numPr>
          <w:ilvl w:val="1"/>
          <w:numId w:val="25"/>
        </w:numPr>
        <w:spacing w:line="240" w:lineRule="auto"/>
      </w:pPr>
      <w:r w:rsidRPr="00DB26BA">
        <w:t>OpenStack Queens</w:t>
      </w:r>
    </w:p>
    <w:p w14:paraId="423CA5F3" w14:textId="77777777" w:rsidR="003A6E5D" w:rsidRDefault="003A6E5D" w:rsidP="003A6E5D">
      <w:pPr>
        <w:pStyle w:val="ListParagraph"/>
        <w:numPr>
          <w:ilvl w:val="1"/>
          <w:numId w:val="25"/>
        </w:numPr>
        <w:spacing w:line="240" w:lineRule="auto"/>
      </w:pPr>
      <w:r w:rsidRPr="00DB26BA">
        <w:t>OpenStack Pike</w:t>
      </w:r>
    </w:p>
    <w:p w14:paraId="2BB7387D" w14:textId="77777777" w:rsidR="003A6E5D" w:rsidRDefault="003A6E5D" w:rsidP="003A6E5D">
      <w:pPr>
        <w:pStyle w:val="ListParagraph"/>
        <w:numPr>
          <w:ilvl w:val="0"/>
          <w:numId w:val="25"/>
        </w:numPr>
        <w:spacing w:line="240" w:lineRule="auto"/>
      </w:pPr>
      <w:r>
        <w:t>RedHat Enterprise Linux &amp; CentOS</w:t>
      </w:r>
    </w:p>
    <w:p w14:paraId="2EFEEBC1" w14:textId="77777777" w:rsidR="003A6E5D" w:rsidRDefault="003A6E5D" w:rsidP="003A6E5D">
      <w:pPr>
        <w:pStyle w:val="ListParagraph"/>
        <w:numPr>
          <w:ilvl w:val="1"/>
          <w:numId w:val="25"/>
        </w:numPr>
        <w:spacing w:line="240" w:lineRule="auto"/>
      </w:pPr>
      <w:r w:rsidRPr="00DB26BA">
        <w:t>OpenStack Rocky</w:t>
      </w:r>
    </w:p>
    <w:p w14:paraId="04A70483" w14:textId="77777777" w:rsidR="003A6E5D" w:rsidRDefault="003A6E5D" w:rsidP="003A6E5D">
      <w:pPr>
        <w:pStyle w:val="ListParagraph"/>
        <w:numPr>
          <w:ilvl w:val="1"/>
          <w:numId w:val="25"/>
        </w:numPr>
        <w:spacing w:line="240" w:lineRule="auto"/>
      </w:pPr>
      <w:r w:rsidRPr="00DB26BA">
        <w:t>OpenStack Queens</w:t>
      </w:r>
    </w:p>
    <w:p w14:paraId="1664CE50" w14:textId="77777777" w:rsidR="003A6E5D" w:rsidRDefault="003A6E5D" w:rsidP="003A6E5D">
      <w:pPr>
        <w:pStyle w:val="ListParagraph"/>
        <w:numPr>
          <w:ilvl w:val="1"/>
          <w:numId w:val="25"/>
        </w:numPr>
        <w:spacing w:line="240" w:lineRule="auto"/>
      </w:pPr>
      <w:r w:rsidRPr="00DB26BA">
        <w:t>OpenStack Pike</w:t>
      </w:r>
    </w:p>
    <w:p w14:paraId="344B99CC" w14:textId="77777777" w:rsidR="003A6E5D" w:rsidRDefault="003A6E5D" w:rsidP="003A6E5D">
      <w:pPr>
        <w:pStyle w:val="ListParagraph"/>
        <w:numPr>
          <w:ilvl w:val="0"/>
          <w:numId w:val="25"/>
        </w:numPr>
        <w:spacing w:line="240" w:lineRule="auto"/>
      </w:pPr>
      <w:r>
        <w:t>Ubuntu 18.04 LTS</w:t>
      </w:r>
    </w:p>
    <w:p w14:paraId="5357EC91" w14:textId="77777777" w:rsidR="003A6E5D" w:rsidRDefault="003A6E5D" w:rsidP="003A6E5D">
      <w:pPr>
        <w:pStyle w:val="ListParagraph"/>
        <w:numPr>
          <w:ilvl w:val="1"/>
          <w:numId w:val="25"/>
        </w:numPr>
        <w:spacing w:line="240" w:lineRule="auto"/>
      </w:pPr>
      <w:r w:rsidRPr="00DB26BA">
        <w:t>OpenStack Stein</w:t>
      </w:r>
    </w:p>
    <w:p w14:paraId="6F1B5F20" w14:textId="77777777" w:rsidR="003A6E5D" w:rsidRDefault="003A6E5D" w:rsidP="003A6E5D">
      <w:pPr>
        <w:pStyle w:val="ListParagraph"/>
        <w:numPr>
          <w:ilvl w:val="1"/>
          <w:numId w:val="25"/>
        </w:numPr>
        <w:spacing w:line="240" w:lineRule="auto"/>
      </w:pPr>
      <w:r w:rsidRPr="00DB26BA">
        <w:t>OpenStack Rocky</w:t>
      </w:r>
    </w:p>
    <w:p w14:paraId="081D3069" w14:textId="77777777" w:rsidR="003A6E5D" w:rsidRDefault="003A6E5D" w:rsidP="003A6E5D">
      <w:pPr>
        <w:pStyle w:val="ListParagraph"/>
        <w:numPr>
          <w:ilvl w:val="0"/>
          <w:numId w:val="25"/>
        </w:numPr>
        <w:spacing w:line="240" w:lineRule="auto"/>
      </w:pPr>
      <w:r>
        <w:t>Ubuntu 16.04 LTS</w:t>
      </w:r>
    </w:p>
    <w:p w14:paraId="62D6E144" w14:textId="77777777" w:rsidR="003A6E5D" w:rsidRDefault="003A6E5D" w:rsidP="003A6E5D">
      <w:pPr>
        <w:pStyle w:val="ListParagraph"/>
        <w:numPr>
          <w:ilvl w:val="1"/>
          <w:numId w:val="25"/>
        </w:numPr>
        <w:spacing w:line="240" w:lineRule="auto"/>
      </w:pPr>
      <w:r w:rsidRPr="00DB26BA">
        <w:t>OpenStack Queens</w:t>
      </w:r>
    </w:p>
    <w:p w14:paraId="688CE596" w14:textId="77777777" w:rsidR="003A6E5D" w:rsidRDefault="003A6E5D" w:rsidP="003A6E5D">
      <w:pPr>
        <w:pStyle w:val="ListParagraph"/>
        <w:numPr>
          <w:ilvl w:val="1"/>
          <w:numId w:val="25"/>
        </w:numPr>
        <w:spacing w:line="240" w:lineRule="auto"/>
      </w:pPr>
      <w:r w:rsidRPr="00DB26BA">
        <w:t>OpenStack Pike</w:t>
      </w:r>
    </w:p>
    <w:p w14:paraId="00509D50" w14:textId="77777777" w:rsidR="003A6E5D" w:rsidRDefault="003A6E5D" w:rsidP="003A6E5D">
      <w:pPr>
        <w:pStyle w:val="ListParagraph"/>
        <w:numPr>
          <w:ilvl w:val="0"/>
          <w:numId w:val="25"/>
        </w:numPr>
        <w:spacing w:line="240" w:lineRule="auto"/>
      </w:pPr>
      <w:r>
        <w:t>Ubuntu alternative installation with:</w:t>
      </w:r>
    </w:p>
    <w:p w14:paraId="2FAFB62B" w14:textId="77777777" w:rsidR="003A6E5D" w:rsidRDefault="003A6E5D" w:rsidP="003A6E5D">
      <w:pPr>
        <w:pStyle w:val="ListParagraph"/>
        <w:numPr>
          <w:ilvl w:val="1"/>
          <w:numId w:val="25"/>
        </w:numPr>
        <w:spacing w:line="240" w:lineRule="auto"/>
      </w:pPr>
      <w:r>
        <w:t>MAAS and JUJU</w:t>
      </w:r>
    </w:p>
    <w:p w14:paraId="69B438F5" w14:textId="22345C3F" w:rsidR="003A6E5D" w:rsidRDefault="003A6E5D" w:rsidP="00434501">
      <w:pPr>
        <w:rPr>
          <w:rFonts w:asciiTheme="majorHAnsi" w:eastAsiaTheme="majorEastAsia" w:hAnsiTheme="majorHAnsi" w:cstheme="majorBidi"/>
          <w:caps/>
          <w:color w:val="3476B1" w:themeColor="accent2" w:themeShade="BF"/>
          <w:sz w:val="24"/>
          <w:szCs w:val="24"/>
        </w:rPr>
      </w:pPr>
    </w:p>
    <w:p w14:paraId="4DC3AF02" w14:textId="3B9A3074" w:rsidR="00C03F89" w:rsidRDefault="00C03F89" w:rsidP="00434501">
      <w:pPr>
        <w:rPr>
          <w:rFonts w:asciiTheme="majorHAnsi" w:eastAsiaTheme="majorEastAsia" w:hAnsiTheme="majorHAnsi" w:cstheme="majorBidi"/>
          <w:caps/>
          <w:color w:val="3476B1" w:themeColor="accent2" w:themeShade="BF"/>
          <w:sz w:val="24"/>
          <w:szCs w:val="24"/>
        </w:rPr>
      </w:pPr>
      <w:r>
        <w:rPr>
          <w:rFonts w:asciiTheme="majorHAnsi" w:eastAsiaTheme="majorEastAsia" w:hAnsiTheme="majorHAnsi" w:cstheme="majorBidi"/>
          <w:caps/>
          <w:color w:val="3476B1" w:themeColor="accent2" w:themeShade="BF"/>
          <w:sz w:val="24"/>
          <w:szCs w:val="24"/>
        </w:rPr>
        <w:t xml:space="preserve">Openstack components  </w:t>
      </w:r>
    </w:p>
    <w:p w14:paraId="552AAB9E" w14:textId="05A1FB70" w:rsidR="00C03F89" w:rsidRDefault="00C03F89" w:rsidP="00434501">
      <w:pPr>
        <w:rPr>
          <w:rFonts w:asciiTheme="majorHAnsi" w:eastAsiaTheme="majorEastAsia" w:hAnsiTheme="majorHAnsi" w:cstheme="majorBidi"/>
          <w:caps/>
          <w:color w:val="3476B1" w:themeColor="accent2" w:themeShade="BF"/>
          <w:sz w:val="24"/>
          <w:szCs w:val="24"/>
        </w:rPr>
      </w:pPr>
    </w:p>
    <w:tbl>
      <w:tblPr>
        <w:tblStyle w:val="GridTable1Light-Accent2"/>
        <w:tblW w:w="4773" w:type="pct"/>
        <w:tblCellMar>
          <w:left w:w="0" w:type="dxa"/>
          <w:right w:w="0" w:type="dxa"/>
        </w:tblCellMar>
        <w:tblLook w:val="06A0" w:firstRow="1" w:lastRow="0" w:firstColumn="1" w:lastColumn="0" w:noHBand="1" w:noVBand="1"/>
        <w:tblDescription w:val="Project Communication Table to enter details "/>
      </w:tblPr>
      <w:tblGrid>
        <w:gridCol w:w="1701"/>
        <w:gridCol w:w="7229"/>
      </w:tblGrid>
      <w:tr w:rsidR="00C03F89" w14:paraId="1468DA9D" w14:textId="77777777" w:rsidTr="00C03F8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tcBorders>
            <w:vAlign w:val="bottom"/>
          </w:tcPr>
          <w:p w14:paraId="76CBC901" w14:textId="3299E074" w:rsidR="00C03F89" w:rsidRDefault="00C03F89" w:rsidP="001E0E9E">
            <w:pPr>
              <w:pStyle w:val="Tabletext"/>
            </w:pPr>
            <w:r>
              <w:t>Component</w:t>
            </w:r>
          </w:p>
        </w:tc>
        <w:tc>
          <w:tcPr>
            <w:tcW w:w="7229" w:type="dxa"/>
            <w:tcBorders>
              <w:top w:val="nil"/>
            </w:tcBorders>
            <w:vAlign w:val="bottom"/>
          </w:tcPr>
          <w:p w14:paraId="02EB354F" w14:textId="76C260A6" w:rsidR="00C03F89" w:rsidRDefault="00C03F89" w:rsidP="001E0E9E">
            <w:pPr>
              <w:pStyle w:val="Tabletext"/>
              <w:cnfStyle w:val="100000000000" w:firstRow="1" w:lastRow="0" w:firstColumn="0" w:lastColumn="0" w:oddVBand="0" w:evenVBand="0" w:oddHBand="0" w:evenHBand="0" w:firstRowFirstColumn="0" w:firstRowLastColumn="0" w:lastRowFirstColumn="0" w:lastRowLastColumn="0"/>
            </w:pPr>
            <w:r>
              <w:t>Use</w:t>
            </w:r>
          </w:p>
        </w:tc>
      </w:tr>
      <w:tr w:rsidR="00C03F89" w14:paraId="3B9F93F5"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15977462" w14:textId="0D0C236B" w:rsidR="00C03F89" w:rsidRPr="00830AB1" w:rsidRDefault="00C03F89" w:rsidP="001E0E9E">
            <w:pPr>
              <w:rPr>
                <w:b w:val="0"/>
              </w:rPr>
            </w:pPr>
            <w:r>
              <w:t>Chrony</w:t>
            </w:r>
          </w:p>
        </w:tc>
        <w:tc>
          <w:tcPr>
            <w:tcW w:w="7229" w:type="dxa"/>
          </w:tcPr>
          <w:p w14:paraId="57E65D8B" w14:textId="09E878AE" w:rsidR="00C03F89" w:rsidRDefault="00C03F89" w:rsidP="001E0E9E">
            <w:pPr>
              <w:pStyle w:val="Tabletext"/>
              <w:cnfStyle w:val="000000000000" w:firstRow="0" w:lastRow="0" w:firstColumn="0" w:lastColumn="0" w:oddVBand="0" w:evenVBand="0" w:oddHBand="0" w:evenHBand="0" w:firstRowFirstColumn="0" w:firstRowLastColumn="0" w:lastRowFirstColumn="0" w:lastRowLastColumn="0"/>
            </w:pPr>
            <w:r>
              <w:t>Synchronize the NTP on all nodes. Controller node is the NTP Server while others are NTP Client.</w:t>
            </w:r>
          </w:p>
        </w:tc>
      </w:tr>
      <w:tr w:rsidR="00C03F89" w14:paraId="65476DCF"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73FBFE82" w14:textId="4225BFBC" w:rsidR="00C03F89" w:rsidRDefault="00C03F89" w:rsidP="00C03F89">
            <w:pPr>
              <w:pStyle w:val="Tabletext"/>
            </w:pPr>
            <w:r>
              <w:t>MariaDB</w:t>
            </w:r>
          </w:p>
        </w:tc>
        <w:tc>
          <w:tcPr>
            <w:tcW w:w="7229" w:type="dxa"/>
          </w:tcPr>
          <w:p w14:paraId="255FBFA2" w14:textId="535E3252" w:rsidR="00C03F89"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Is a SQL Database for OpenStack to store information. Run on Controller node.</w:t>
            </w:r>
          </w:p>
        </w:tc>
      </w:tr>
      <w:tr w:rsidR="00C03F89" w14:paraId="434C9ADA"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004C94BD" w14:textId="5C137173" w:rsidR="00C03F89" w:rsidRDefault="00C03F89" w:rsidP="00C03F89">
            <w:pPr>
              <w:pStyle w:val="Tabletext"/>
            </w:pPr>
            <w:r>
              <w:t>RabbitMQ</w:t>
            </w:r>
          </w:p>
        </w:tc>
        <w:tc>
          <w:tcPr>
            <w:tcW w:w="7229" w:type="dxa"/>
          </w:tcPr>
          <w:p w14:paraId="14F2D7C7" w14:textId="2C062711" w:rsidR="00C03F89"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OpenStack uses message queue to coordinate operations and status information among services. Run on Controller node.</w:t>
            </w:r>
          </w:p>
        </w:tc>
      </w:tr>
      <w:tr w:rsidR="00C03F89" w14:paraId="57571001"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6CDD6FD2" w14:textId="6298A548" w:rsidR="00C03F89" w:rsidRDefault="00C03F89" w:rsidP="00C03F89">
            <w:pPr>
              <w:pStyle w:val="Tabletext"/>
            </w:pPr>
            <w:r>
              <w:t>Memcache</w:t>
            </w:r>
          </w:p>
        </w:tc>
        <w:tc>
          <w:tcPr>
            <w:tcW w:w="7229" w:type="dxa"/>
          </w:tcPr>
          <w:p w14:paraId="0617BA69" w14:textId="600FC5BC" w:rsidR="00C03F89"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Is an identity service authentication mechanism used by OpenStack to cache tokens. Run on Controller node.</w:t>
            </w:r>
          </w:p>
        </w:tc>
      </w:tr>
      <w:tr w:rsidR="00C03F89" w14:paraId="476DA2A3"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420DE99A" w14:textId="2ED62795" w:rsidR="00C03F89" w:rsidRDefault="00C03F89" w:rsidP="00C03F89">
            <w:pPr>
              <w:pStyle w:val="Tabletext"/>
            </w:pPr>
            <w:r>
              <w:t>Etcd</w:t>
            </w:r>
          </w:p>
        </w:tc>
        <w:tc>
          <w:tcPr>
            <w:tcW w:w="7229" w:type="dxa"/>
          </w:tcPr>
          <w:p w14:paraId="2AC7A0B9" w14:textId="24DF8227" w:rsidR="00C03F89" w:rsidRDefault="00C03F89" w:rsidP="00C03F89">
            <w:pPr>
              <w:pStyle w:val="Tabletext"/>
              <w:cnfStyle w:val="000000000000" w:firstRow="0" w:lastRow="0" w:firstColumn="0" w:lastColumn="0" w:oddVBand="0" w:evenVBand="0" w:oddHBand="0" w:evenHBand="0" w:firstRowFirstColumn="0" w:firstRowLastColumn="0" w:lastRowFirstColumn="0" w:lastRowLastColumn="0"/>
            </w:pPr>
            <w:r w:rsidRPr="00E332A6">
              <w:t>a distributed reliable key-value store for distributed key locking, storing configuration, keeping track of service live-ness and other scenarios.</w:t>
            </w:r>
            <w:r>
              <w:t xml:space="preserve"> Run on Controller node.</w:t>
            </w:r>
          </w:p>
        </w:tc>
      </w:tr>
      <w:tr w:rsidR="00C03F89" w14:paraId="44DAAEE1"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653B810B" w14:textId="5FB89BA1" w:rsidR="00C03F89" w:rsidRDefault="00C03F89" w:rsidP="00C03F89">
            <w:pPr>
              <w:pStyle w:val="Tabletext"/>
            </w:pPr>
            <w:r>
              <w:t>Keystone</w:t>
            </w:r>
          </w:p>
        </w:tc>
        <w:tc>
          <w:tcPr>
            <w:tcW w:w="7229" w:type="dxa"/>
          </w:tcPr>
          <w:p w14:paraId="36D2823A" w14:textId="63AD682A" w:rsidR="00C03F89" w:rsidRPr="00E332A6" w:rsidRDefault="00C03F89" w:rsidP="00C03F89">
            <w:pPr>
              <w:pStyle w:val="Tabletext"/>
              <w:cnfStyle w:val="000000000000" w:firstRow="0" w:lastRow="0" w:firstColumn="0" w:lastColumn="0" w:oddVBand="0" w:evenVBand="0" w:oddHBand="0" w:evenHBand="0" w:firstRowFirstColumn="0" w:firstRowLastColumn="0" w:lastRowFirstColumn="0" w:lastRowLastColumn="0"/>
            </w:pPr>
            <w:r w:rsidRPr="00B311BE">
              <w:t>OpenStack Identity service</w:t>
            </w:r>
            <w:r>
              <w:t xml:space="preserve"> - </w:t>
            </w:r>
            <w:r w:rsidRPr="00B311BE">
              <w:t>provides API client authentication, service discovery, and distributed multi-tenant authorization</w:t>
            </w:r>
          </w:p>
        </w:tc>
      </w:tr>
      <w:tr w:rsidR="00C03F89" w14:paraId="23C78626"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2724A729" w14:textId="48375850" w:rsidR="00C03F89" w:rsidRDefault="00C03F89" w:rsidP="00C03F89">
            <w:pPr>
              <w:pStyle w:val="Tabletext"/>
            </w:pPr>
            <w:r>
              <w:t>Glance</w:t>
            </w:r>
          </w:p>
        </w:tc>
        <w:tc>
          <w:tcPr>
            <w:tcW w:w="7229" w:type="dxa"/>
          </w:tcPr>
          <w:p w14:paraId="442D955A" w14:textId="0E820394" w:rsidR="00C03F89" w:rsidRPr="00E332A6"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 xml:space="preserve">OpenStack Image service – Allow users to </w:t>
            </w:r>
            <w:r w:rsidRPr="00B311BE">
              <w:t>upload and discover data assets</w:t>
            </w:r>
            <w:r>
              <w:t xml:space="preserve">. These include </w:t>
            </w:r>
            <w:r w:rsidRPr="00B311BE">
              <w:t>discovering, registering, and retrieving virtual machine (VM) images</w:t>
            </w:r>
          </w:p>
        </w:tc>
      </w:tr>
      <w:tr w:rsidR="00C03F89" w14:paraId="37A7019A"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03164A67" w14:textId="0E43D353" w:rsidR="00C03F89" w:rsidRDefault="00C03F89" w:rsidP="00C03F89">
            <w:pPr>
              <w:pStyle w:val="Tabletext"/>
            </w:pPr>
            <w:r>
              <w:lastRenderedPageBreak/>
              <w:t>Nova</w:t>
            </w:r>
          </w:p>
        </w:tc>
        <w:tc>
          <w:tcPr>
            <w:tcW w:w="7229" w:type="dxa"/>
          </w:tcPr>
          <w:p w14:paraId="0930FEAE" w14:textId="2CD002F5" w:rsidR="00C03F89" w:rsidRPr="00E332A6"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OpenStack Compute service – Provide on-demand access to users for compute resources.</w:t>
            </w:r>
          </w:p>
        </w:tc>
      </w:tr>
      <w:tr w:rsidR="00C03F89" w14:paraId="25A6D33A"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6BF2B846" w14:textId="5B0EDDF5" w:rsidR="00C03F89" w:rsidRDefault="00C03F89" w:rsidP="00C03F89">
            <w:pPr>
              <w:pStyle w:val="Tabletext"/>
            </w:pPr>
            <w:r>
              <w:t>Neutron</w:t>
            </w:r>
          </w:p>
        </w:tc>
        <w:tc>
          <w:tcPr>
            <w:tcW w:w="7229" w:type="dxa"/>
          </w:tcPr>
          <w:p w14:paraId="5994344A" w14:textId="430E41B4" w:rsidR="00C03F89" w:rsidRPr="00E332A6"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OpenStack Networking service – Allow users to offer “network as a service” to the cloud tenants.</w:t>
            </w:r>
          </w:p>
        </w:tc>
      </w:tr>
      <w:tr w:rsidR="00C03F89" w14:paraId="1E6C8638"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06B0008B" w14:textId="6465F2CB" w:rsidR="00C03F89" w:rsidRDefault="00C03F89" w:rsidP="00C03F89">
            <w:pPr>
              <w:pStyle w:val="Tabletext"/>
            </w:pPr>
            <w:r>
              <w:t>Horizon</w:t>
            </w:r>
          </w:p>
        </w:tc>
        <w:tc>
          <w:tcPr>
            <w:tcW w:w="7229" w:type="dxa"/>
          </w:tcPr>
          <w:p w14:paraId="29117970" w14:textId="14FB61EC" w:rsidR="00C03F89" w:rsidRPr="00E332A6"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OpenStack Dashboard – An intuitive Graphical Interface that provides interactive user interface to users.</w:t>
            </w:r>
          </w:p>
        </w:tc>
      </w:tr>
      <w:tr w:rsidR="00C03F89" w14:paraId="2F5C447F" w14:textId="77777777" w:rsidTr="00C03F89">
        <w:tc>
          <w:tcPr>
            <w:cnfStyle w:val="001000000000" w:firstRow="0" w:lastRow="0" w:firstColumn="1" w:lastColumn="0" w:oddVBand="0" w:evenVBand="0" w:oddHBand="0" w:evenHBand="0" w:firstRowFirstColumn="0" w:firstRowLastColumn="0" w:lastRowFirstColumn="0" w:lastRowLastColumn="0"/>
            <w:tcW w:w="1701" w:type="dxa"/>
            <w:tcBorders>
              <w:left w:val="nil"/>
            </w:tcBorders>
          </w:tcPr>
          <w:p w14:paraId="7D75AE05" w14:textId="0F9430A3" w:rsidR="00C03F89" w:rsidRDefault="00C03F89" w:rsidP="00C03F89">
            <w:pPr>
              <w:pStyle w:val="Tabletext"/>
            </w:pPr>
            <w:r>
              <w:t>Cinder</w:t>
            </w:r>
          </w:p>
        </w:tc>
        <w:tc>
          <w:tcPr>
            <w:tcW w:w="7229" w:type="dxa"/>
          </w:tcPr>
          <w:p w14:paraId="26A1FC64" w14:textId="01BC9083" w:rsidR="00C03F89" w:rsidRDefault="00C03F89" w:rsidP="00C03F89">
            <w:pPr>
              <w:pStyle w:val="Tabletext"/>
              <w:cnfStyle w:val="000000000000" w:firstRow="0" w:lastRow="0" w:firstColumn="0" w:lastColumn="0" w:oddVBand="0" w:evenVBand="0" w:oddHBand="0" w:evenHBand="0" w:firstRowFirstColumn="0" w:firstRowLastColumn="0" w:lastRowFirstColumn="0" w:lastRowLastColumn="0"/>
            </w:pPr>
            <w:r>
              <w:t>OpenStack Storage service – Users can manage volumes on storage devices while volumes can be easily added or removed from cloud tenants.</w:t>
            </w:r>
          </w:p>
        </w:tc>
      </w:tr>
    </w:tbl>
    <w:p w14:paraId="3237BBA6" w14:textId="78FC0153" w:rsidR="00C03F89" w:rsidRPr="003A6E5D" w:rsidRDefault="00C03F89" w:rsidP="00434501">
      <w:pPr>
        <w:rPr>
          <w:rFonts w:asciiTheme="majorHAnsi" w:eastAsiaTheme="majorEastAsia" w:hAnsiTheme="majorHAnsi" w:cstheme="majorBidi"/>
          <w:caps/>
          <w:color w:val="3476B1" w:themeColor="accent2" w:themeShade="BF"/>
          <w:sz w:val="24"/>
          <w:szCs w:val="24"/>
        </w:rPr>
      </w:pPr>
    </w:p>
    <w:bookmarkStart w:id="39" w:name="_Toc11082115"/>
    <w:p w14:paraId="42A23D73" w14:textId="77777777" w:rsidR="00907CBB" w:rsidRDefault="005F5642">
      <w:pPr>
        <w:pStyle w:val="Heading2"/>
      </w:pPr>
      <w:sdt>
        <w:sdtPr>
          <w:alias w:val="Enter subheading:"/>
          <w:tag w:val="Enter subheading:"/>
          <w:id w:val="-1791658246"/>
          <w:placeholder>
            <w:docPart w:val="4773802DB25E4000AB813E614341ABF8"/>
          </w:placeholder>
          <w:temporary/>
          <w:showingPlcHdr/>
          <w15:appearance w15:val="hidden"/>
        </w:sdtPr>
        <w:sdtEndPr/>
        <w:sdtContent>
          <w:r w:rsidR="005504AE">
            <w:t>Change management process</w:t>
          </w:r>
        </w:sdtContent>
      </w:sdt>
      <w:bookmarkEnd w:id="39"/>
    </w:p>
    <w:p w14:paraId="651C3CD1" w14:textId="08F18B5B" w:rsidR="00907CBB" w:rsidRDefault="00907CBB">
      <w:pPr>
        <w:pStyle w:val="Heading3"/>
      </w:pPr>
    </w:p>
    <w:p w14:paraId="0756082E" w14:textId="63276573" w:rsidR="00907CBB" w:rsidRDefault="00117A1D">
      <w:r>
        <w:t>A change request form must be submitted in the event if a change is needed. This form is used only when changes that are out of the project sco</w:t>
      </w:r>
      <w:r w:rsidR="00DD3624">
        <w:t>pe</w:t>
      </w:r>
      <w:r>
        <w:t xml:space="preserve"> are required. </w:t>
      </w:r>
    </w:p>
    <w:p w14:paraId="15A8B725" w14:textId="77777777" w:rsidR="00117A1D" w:rsidRDefault="00117A1D"/>
    <w:p w14:paraId="5D40CED5" w14:textId="3F04E892" w:rsidR="00907CBB" w:rsidRDefault="00907CBB"/>
    <w:p w14:paraId="51257C6D" w14:textId="77777777" w:rsidR="00117A1D" w:rsidRDefault="00117A1D">
      <w:pPr>
        <w:pStyle w:val="Heading3"/>
      </w:pPr>
    </w:p>
    <w:p w14:paraId="2C384A23" w14:textId="77777777" w:rsidR="00845945" w:rsidRDefault="00845945" w:rsidP="00117A1D">
      <w:pPr>
        <w:pStyle w:val="Heading3"/>
        <w:rPr>
          <w:color w:val="3476B1" w:themeColor="accent2" w:themeShade="BF"/>
          <w:sz w:val="24"/>
          <w:szCs w:val="24"/>
        </w:rPr>
      </w:pPr>
    </w:p>
    <w:p w14:paraId="19C6118A" w14:textId="77777777" w:rsidR="00845945" w:rsidRDefault="00845945" w:rsidP="00117A1D">
      <w:pPr>
        <w:pStyle w:val="Heading3"/>
        <w:rPr>
          <w:color w:val="3476B1" w:themeColor="accent2" w:themeShade="BF"/>
          <w:sz w:val="24"/>
          <w:szCs w:val="24"/>
        </w:rPr>
      </w:pPr>
    </w:p>
    <w:p w14:paraId="153E545C" w14:textId="77777777" w:rsidR="00845945" w:rsidRDefault="00845945" w:rsidP="00117A1D">
      <w:pPr>
        <w:pStyle w:val="Heading3"/>
        <w:rPr>
          <w:color w:val="3476B1" w:themeColor="accent2" w:themeShade="BF"/>
          <w:sz w:val="24"/>
          <w:szCs w:val="24"/>
        </w:rPr>
      </w:pPr>
    </w:p>
    <w:p w14:paraId="3F0AD629" w14:textId="77777777" w:rsidR="00845945" w:rsidRDefault="00845945" w:rsidP="00117A1D">
      <w:pPr>
        <w:pStyle w:val="Heading3"/>
        <w:rPr>
          <w:color w:val="3476B1" w:themeColor="accent2" w:themeShade="BF"/>
          <w:sz w:val="24"/>
          <w:szCs w:val="24"/>
        </w:rPr>
      </w:pPr>
    </w:p>
    <w:p w14:paraId="6AB69BD0" w14:textId="77777777" w:rsidR="00845945" w:rsidRDefault="00845945" w:rsidP="00117A1D">
      <w:pPr>
        <w:pStyle w:val="Heading3"/>
        <w:rPr>
          <w:color w:val="3476B1" w:themeColor="accent2" w:themeShade="BF"/>
          <w:sz w:val="24"/>
          <w:szCs w:val="24"/>
        </w:rPr>
      </w:pPr>
    </w:p>
    <w:p w14:paraId="46528F4A" w14:textId="77777777" w:rsidR="00845945" w:rsidRDefault="00845945" w:rsidP="00117A1D">
      <w:pPr>
        <w:pStyle w:val="Heading3"/>
        <w:rPr>
          <w:color w:val="3476B1" w:themeColor="accent2" w:themeShade="BF"/>
          <w:sz w:val="24"/>
          <w:szCs w:val="24"/>
        </w:rPr>
      </w:pPr>
    </w:p>
    <w:p w14:paraId="5DA06DB4" w14:textId="77777777" w:rsidR="00845945" w:rsidRDefault="00845945" w:rsidP="00117A1D">
      <w:pPr>
        <w:pStyle w:val="Heading3"/>
        <w:rPr>
          <w:color w:val="3476B1" w:themeColor="accent2" w:themeShade="BF"/>
          <w:sz w:val="24"/>
          <w:szCs w:val="24"/>
        </w:rPr>
      </w:pPr>
    </w:p>
    <w:p w14:paraId="799C68AD" w14:textId="77777777" w:rsidR="00845945" w:rsidRDefault="00845945" w:rsidP="00117A1D">
      <w:pPr>
        <w:pStyle w:val="Heading3"/>
        <w:rPr>
          <w:color w:val="3476B1" w:themeColor="accent2" w:themeShade="BF"/>
          <w:sz w:val="24"/>
          <w:szCs w:val="24"/>
        </w:rPr>
      </w:pPr>
    </w:p>
    <w:p w14:paraId="4AD152A9" w14:textId="77777777" w:rsidR="00845945" w:rsidRDefault="00845945" w:rsidP="00117A1D">
      <w:pPr>
        <w:pStyle w:val="Heading3"/>
        <w:rPr>
          <w:color w:val="3476B1" w:themeColor="accent2" w:themeShade="BF"/>
          <w:sz w:val="24"/>
          <w:szCs w:val="24"/>
        </w:rPr>
      </w:pPr>
    </w:p>
    <w:p w14:paraId="19407074" w14:textId="77777777" w:rsidR="00845945" w:rsidRDefault="00845945" w:rsidP="00117A1D">
      <w:pPr>
        <w:pStyle w:val="Heading3"/>
        <w:rPr>
          <w:color w:val="3476B1" w:themeColor="accent2" w:themeShade="BF"/>
          <w:sz w:val="24"/>
          <w:szCs w:val="24"/>
        </w:rPr>
      </w:pPr>
    </w:p>
    <w:p w14:paraId="27EEFBE8" w14:textId="77777777" w:rsidR="00C03F89" w:rsidRDefault="00C03F89" w:rsidP="00117A1D">
      <w:pPr>
        <w:pStyle w:val="Heading3"/>
        <w:rPr>
          <w:color w:val="3476B1" w:themeColor="accent2" w:themeShade="BF"/>
          <w:sz w:val="24"/>
          <w:szCs w:val="24"/>
        </w:rPr>
      </w:pPr>
    </w:p>
    <w:p w14:paraId="18CA3235" w14:textId="77777777" w:rsidR="00C03F89" w:rsidRDefault="00C03F89" w:rsidP="00117A1D">
      <w:pPr>
        <w:pStyle w:val="Heading3"/>
        <w:rPr>
          <w:color w:val="3476B1" w:themeColor="accent2" w:themeShade="BF"/>
          <w:sz w:val="24"/>
          <w:szCs w:val="24"/>
        </w:rPr>
      </w:pPr>
    </w:p>
    <w:p w14:paraId="10496F7A" w14:textId="77777777" w:rsidR="00C03F89" w:rsidRDefault="00C03F89" w:rsidP="00117A1D">
      <w:pPr>
        <w:pStyle w:val="Heading3"/>
        <w:rPr>
          <w:color w:val="3476B1" w:themeColor="accent2" w:themeShade="BF"/>
          <w:sz w:val="24"/>
          <w:szCs w:val="24"/>
        </w:rPr>
      </w:pPr>
    </w:p>
    <w:p w14:paraId="600D5C7F" w14:textId="77777777" w:rsidR="00C03F89" w:rsidRDefault="00C03F89" w:rsidP="00117A1D">
      <w:pPr>
        <w:pStyle w:val="Heading3"/>
        <w:rPr>
          <w:color w:val="3476B1" w:themeColor="accent2" w:themeShade="BF"/>
          <w:sz w:val="24"/>
          <w:szCs w:val="24"/>
        </w:rPr>
      </w:pPr>
    </w:p>
    <w:p w14:paraId="2022ABAA" w14:textId="6D20591E" w:rsidR="00C03F89" w:rsidRDefault="00C03F89" w:rsidP="00117A1D">
      <w:pPr>
        <w:pStyle w:val="Heading3"/>
        <w:rPr>
          <w:color w:val="3476B1" w:themeColor="accent2" w:themeShade="BF"/>
          <w:sz w:val="24"/>
          <w:szCs w:val="24"/>
        </w:rPr>
      </w:pPr>
    </w:p>
    <w:p w14:paraId="0D07D53A" w14:textId="008BD955" w:rsidR="00C03F89" w:rsidRDefault="00C03F89" w:rsidP="00C03F89"/>
    <w:p w14:paraId="101D3B64" w14:textId="77777777" w:rsidR="00C03F89" w:rsidRPr="00C03F89" w:rsidRDefault="00C03F89" w:rsidP="00C03F89"/>
    <w:p w14:paraId="1A4BAF87" w14:textId="4C9F8E4B" w:rsidR="00907CBB" w:rsidRPr="00845945" w:rsidRDefault="00845945" w:rsidP="00117A1D">
      <w:pPr>
        <w:pStyle w:val="Heading3"/>
        <w:rPr>
          <w:color w:val="3476B1" w:themeColor="accent2" w:themeShade="BF"/>
          <w:sz w:val="24"/>
          <w:szCs w:val="24"/>
        </w:rPr>
      </w:pPr>
      <w:bookmarkStart w:id="40" w:name="_Toc11082116"/>
      <w:r w:rsidRPr="00845945">
        <w:rPr>
          <w:color w:val="3476B1" w:themeColor="accent2" w:themeShade="BF"/>
          <w:sz w:val="24"/>
          <w:szCs w:val="24"/>
        </w:rPr>
        <w:t>Lab For Demonstration</w:t>
      </w:r>
      <w:bookmarkEnd w:id="40"/>
    </w:p>
    <w:p w14:paraId="593D5449" w14:textId="77777777" w:rsidR="00425BB3" w:rsidRPr="00425BB3" w:rsidRDefault="00425BB3" w:rsidP="00425BB3"/>
    <w:p w14:paraId="649981F7" w14:textId="3CD98801" w:rsidR="00907CBB" w:rsidRDefault="00907CBB" w:rsidP="00425BB3"/>
    <w:p w14:paraId="06F6E8A7" w14:textId="77777777" w:rsidR="00845945" w:rsidRPr="00845945" w:rsidRDefault="00845945" w:rsidP="00845945">
      <w:pPr>
        <w:pStyle w:val="Heading2"/>
        <w:rPr>
          <w:color w:val="143F6A" w:themeColor="accent3" w:themeShade="80"/>
          <w:sz w:val="22"/>
          <w:szCs w:val="22"/>
        </w:rPr>
      </w:pPr>
      <w:bookmarkStart w:id="41" w:name="_Toc11082117"/>
      <w:r w:rsidRPr="00845945">
        <w:rPr>
          <w:noProof/>
          <w:color w:val="143F6A" w:themeColor="accent3" w:themeShade="80"/>
          <w:sz w:val="22"/>
          <w:szCs w:val="22"/>
        </w:rPr>
        <w:drawing>
          <wp:anchor distT="0" distB="0" distL="114300" distR="114300" simplePos="0" relativeHeight="251659264" behindDoc="0" locked="0" layoutInCell="1" allowOverlap="1" wp14:anchorId="3D71B5AB" wp14:editId="4E533F28">
            <wp:simplePos x="0" y="0"/>
            <wp:positionH relativeFrom="margin">
              <wp:align>left</wp:align>
            </wp:positionH>
            <wp:positionV relativeFrom="paragraph">
              <wp:posOffset>241935</wp:posOffset>
            </wp:positionV>
            <wp:extent cx="2514600" cy="252666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9885" cy="2542005"/>
                    </a:xfrm>
                    <a:prstGeom prst="rect">
                      <a:avLst/>
                    </a:prstGeom>
                  </pic:spPr>
                </pic:pic>
              </a:graphicData>
            </a:graphic>
            <wp14:sizeRelH relativeFrom="margin">
              <wp14:pctWidth>0</wp14:pctWidth>
            </wp14:sizeRelH>
            <wp14:sizeRelV relativeFrom="margin">
              <wp14:pctHeight>0</wp14:pctHeight>
            </wp14:sizeRelV>
          </wp:anchor>
        </w:drawing>
      </w:r>
      <w:r w:rsidRPr="00845945">
        <w:rPr>
          <w:color w:val="143F6A" w:themeColor="accent3" w:themeShade="80"/>
          <w:sz w:val="22"/>
          <w:szCs w:val="22"/>
        </w:rPr>
        <w:t>Ubuntu Installation</w:t>
      </w:r>
      <w:bookmarkEnd w:id="41"/>
    </w:p>
    <w:p w14:paraId="494806B7" w14:textId="77777777" w:rsidR="00845945" w:rsidRPr="00845945" w:rsidRDefault="00845945" w:rsidP="00845945">
      <w:pPr>
        <w:pStyle w:val="ListParagraph"/>
        <w:numPr>
          <w:ilvl w:val="0"/>
          <w:numId w:val="20"/>
        </w:numPr>
        <w:spacing w:after="160" w:line="259" w:lineRule="auto"/>
        <w:ind w:left="4395" w:hanging="709"/>
        <w:rPr>
          <w:rFonts w:cstheme="minorHAnsi"/>
          <w:szCs w:val="24"/>
        </w:rPr>
      </w:pPr>
      <w:r w:rsidRPr="00845945">
        <w:rPr>
          <w:rFonts w:cstheme="minorHAnsi"/>
          <w:szCs w:val="24"/>
        </w:rPr>
        <w:t xml:space="preserve">First, we will need to install uBuntu 18.04.2 on a blank virtual machine. </w:t>
      </w:r>
    </w:p>
    <w:p w14:paraId="6B366F39" w14:textId="77777777" w:rsidR="00845945" w:rsidRPr="00845945" w:rsidRDefault="00845945" w:rsidP="00845945">
      <w:pPr>
        <w:rPr>
          <w:rFonts w:cstheme="minorHAnsi"/>
          <w:sz w:val="24"/>
          <w:szCs w:val="24"/>
        </w:rPr>
      </w:pPr>
    </w:p>
    <w:p w14:paraId="2255C842" w14:textId="77777777" w:rsidR="00845945" w:rsidRPr="00845945" w:rsidRDefault="00845945" w:rsidP="00845945">
      <w:pPr>
        <w:rPr>
          <w:rFonts w:cstheme="minorHAnsi"/>
          <w:sz w:val="24"/>
          <w:szCs w:val="24"/>
        </w:rPr>
      </w:pPr>
    </w:p>
    <w:p w14:paraId="4FF04AD7" w14:textId="77777777" w:rsidR="00845945" w:rsidRPr="00845945" w:rsidRDefault="00845945" w:rsidP="00845945">
      <w:pPr>
        <w:rPr>
          <w:rFonts w:cstheme="minorHAnsi"/>
          <w:sz w:val="24"/>
          <w:szCs w:val="24"/>
        </w:rPr>
      </w:pPr>
    </w:p>
    <w:p w14:paraId="50740327" w14:textId="77777777" w:rsidR="00845945" w:rsidRPr="00845945" w:rsidRDefault="00845945" w:rsidP="00845945">
      <w:pPr>
        <w:rPr>
          <w:rFonts w:cstheme="minorHAnsi"/>
          <w:sz w:val="24"/>
          <w:szCs w:val="24"/>
        </w:rPr>
      </w:pPr>
    </w:p>
    <w:p w14:paraId="0DA9E256" w14:textId="77777777" w:rsidR="00845945" w:rsidRPr="00845945" w:rsidRDefault="00845945" w:rsidP="00845945">
      <w:pPr>
        <w:rPr>
          <w:rFonts w:cstheme="minorHAnsi"/>
          <w:sz w:val="24"/>
          <w:szCs w:val="24"/>
        </w:rPr>
      </w:pPr>
    </w:p>
    <w:p w14:paraId="495CB7B0" w14:textId="77777777" w:rsidR="00845945" w:rsidRPr="00845945" w:rsidRDefault="00845945" w:rsidP="00845945">
      <w:pPr>
        <w:rPr>
          <w:rFonts w:cstheme="minorHAnsi"/>
          <w:sz w:val="24"/>
          <w:szCs w:val="24"/>
        </w:rPr>
      </w:pPr>
    </w:p>
    <w:p w14:paraId="04FFA87E" w14:textId="77777777" w:rsidR="00845945" w:rsidRPr="00845945" w:rsidRDefault="00845945" w:rsidP="00845945">
      <w:pPr>
        <w:rPr>
          <w:rFonts w:cstheme="minorHAnsi"/>
          <w:sz w:val="24"/>
          <w:szCs w:val="24"/>
        </w:rPr>
      </w:pPr>
    </w:p>
    <w:p w14:paraId="5EEF9D2C" w14:textId="77777777" w:rsidR="00845945" w:rsidRPr="00845945" w:rsidRDefault="00845945" w:rsidP="00845945">
      <w:pPr>
        <w:rPr>
          <w:rFonts w:cstheme="minorHAnsi"/>
          <w:sz w:val="24"/>
          <w:szCs w:val="24"/>
        </w:rPr>
      </w:pPr>
    </w:p>
    <w:p w14:paraId="296D920E" w14:textId="77777777" w:rsidR="00845945" w:rsidRPr="00845945" w:rsidRDefault="00845945" w:rsidP="00845945">
      <w:pPr>
        <w:pStyle w:val="ListParagraph"/>
        <w:numPr>
          <w:ilvl w:val="0"/>
          <w:numId w:val="20"/>
        </w:numPr>
        <w:spacing w:after="160" w:line="259" w:lineRule="auto"/>
        <w:ind w:left="4395" w:hanging="993"/>
        <w:rPr>
          <w:rFonts w:cstheme="minorHAnsi"/>
          <w:szCs w:val="24"/>
        </w:rPr>
      </w:pPr>
      <w:r w:rsidRPr="00845945">
        <w:rPr>
          <w:rFonts w:cstheme="minorHAnsi"/>
          <w:noProof/>
          <w:szCs w:val="24"/>
        </w:rPr>
        <w:lastRenderedPageBreak/>
        <w:drawing>
          <wp:anchor distT="0" distB="0" distL="114300" distR="114300" simplePos="0" relativeHeight="251660288" behindDoc="0" locked="0" layoutInCell="1" allowOverlap="1" wp14:anchorId="6AAAB9CB" wp14:editId="32A69FE7">
            <wp:simplePos x="914400" y="914400"/>
            <wp:positionH relativeFrom="margin">
              <wp:align>left</wp:align>
            </wp:positionH>
            <wp:positionV relativeFrom="paragraph">
              <wp:align>top</wp:align>
            </wp:positionV>
            <wp:extent cx="2526665" cy="253873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39913" cy="2551502"/>
                    </a:xfrm>
                    <a:prstGeom prst="rect">
                      <a:avLst/>
                    </a:prstGeom>
                  </pic:spPr>
                </pic:pic>
              </a:graphicData>
            </a:graphic>
            <wp14:sizeRelH relativeFrom="margin">
              <wp14:pctWidth>0</wp14:pctWidth>
            </wp14:sizeRelH>
            <wp14:sizeRelV relativeFrom="margin">
              <wp14:pctHeight>0</wp14:pctHeight>
            </wp14:sizeRelV>
          </wp:anchor>
        </w:drawing>
      </w:r>
      <w:r w:rsidRPr="00845945">
        <w:rPr>
          <w:rFonts w:cstheme="minorHAnsi"/>
          <w:szCs w:val="24"/>
        </w:rPr>
        <w:t>Select uBuntu 18.04.1 iso file. (This version will be upgraded to 18.04.2 in the later steps)</w:t>
      </w:r>
    </w:p>
    <w:p w14:paraId="6B88DA3B" w14:textId="77777777" w:rsidR="00845945" w:rsidRPr="00845945" w:rsidRDefault="00845945" w:rsidP="00845945">
      <w:pPr>
        <w:rPr>
          <w:rFonts w:cstheme="minorHAnsi"/>
          <w:sz w:val="24"/>
          <w:szCs w:val="24"/>
        </w:rPr>
      </w:pPr>
    </w:p>
    <w:p w14:paraId="7C28FDA5" w14:textId="77777777" w:rsidR="00845945" w:rsidRPr="00845945" w:rsidRDefault="00845945" w:rsidP="00845945">
      <w:pPr>
        <w:rPr>
          <w:rFonts w:cstheme="minorHAnsi"/>
          <w:sz w:val="24"/>
          <w:szCs w:val="24"/>
        </w:rPr>
      </w:pPr>
    </w:p>
    <w:p w14:paraId="4B9798A7" w14:textId="77777777" w:rsidR="00845945" w:rsidRPr="00845945" w:rsidRDefault="00845945" w:rsidP="00845945">
      <w:pPr>
        <w:rPr>
          <w:rFonts w:cstheme="minorHAnsi"/>
          <w:sz w:val="24"/>
          <w:szCs w:val="24"/>
        </w:rPr>
      </w:pPr>
    </w:p>
    <w:p w14:paraId="11C8264C" w14:textId="77777777" w:rsidR="00845945" w:rsidRPr="00845945" w:rsidRDefault="00845945" w:rsidP="00845945">
      <w:pPr>
        <w:rPr>
          <w:sz w:val="24"/>
          <w:szCs w:val="24"/>
        </w:rPr>
      </w:pPr>
    </w:p>
    <w:p w14:paraId="4671ED1A" w14:textId="77777777" w:rsidR="00845945" w:rsidRPr="00845945" w:rsidRDefault="00845945" w:rsidP="00845945">
      <w:pPr>
        <w:rPr>
          <w:sz w:val="24"/>
          <w:szCs w:val="24"/>
        </w:rPr>
      </w:pPr>
    </w:p>
    <w:p w14:paraId="1BA1E0D4" w14:textId="77777777" w:rsidR="00845945" w:rsidRPr="00845945" w:rsidRDefault="00845945" w:rsidP="00845945">
      <w:pPr>
        <w:rPr>
          <w:sz w:val="24"/>
          <w:szCs w:val="24"/>
        </w:rPr>
      </w:pPr>
    </w:p>
    <w:p w14:paraId="2C3AEB73" w14:textId="77777777" w:rsidR="00845945" w:rsidRPr="00845945" w:rsidRDefault="00845945" w:rsidP="00845945">
      <w:pPr>
        <w:rPr>
          <w:sz w:val="24"/>
          <w:szCs w:val="24"/>
        </w:rPr>
      </w:pPr>
    </w:p>
    <w:p w14:paraId="6B676AB9" w14:textId="77777777" w:rsidR="00845945" w:rsidRPr="00845945" w:rsidRDefault="00845945" w:rsidP="00845945">
      <w:pPr>
        <w:rPr>
          <w:sz w:val="24"/>
          <w:szCs w:val="24"/>
        </w:rPr>
      </w:pPr>
    </w:p>
    <w:p w14:paraId="79763423" w14:textId="77777777" w:rsidR="00845945" w:rsidRPr="00845945" w:rsidRDefault="00845945" w:rsidP="00845945">
      <w:pPr>
        <w:pStyle w:val="ListParagraph"/>
        <w:numPr>
          <w:ilvl w:val="0"/>
          <w:numId w:val="20"/>
        </w:numPr>
        <w:spacing w:after="160" w:line="259" w:lineRule="auto"/>
        <w:ind w:left="4395"/>
        <w:rPr>
          <w:rFonts w:cstheme="minorHAnsi"/>
          <w:szCs w:val="24"/>
        </w:rPr>
      </w:pPr>
      <w:r w:rsidRPr="00845945">
        <w:rPr>
          <w:rFonts w:cstheme="minorHAnsi"/>
          <w:noProof/>
          <w:szCs w:val="24"/>
        </w:rPr>
        <w:drawing>
          <wp:anchor distT="0" distB="0" distL="114300" distR="114300" simplePos="0" relativeHeight="251661312" behindDoc="0" locked="0" layoutInCell="1" allowOverlap="1" wp14:anchorId="3D511DC3" wp14:editId="6BEF8832">
            <wp:simplePos x="914400" y="3672000"/>
            <wp:positionH relativeFrom="column">
              <wp:align>left</wp:align>
            </wp:positionH>
            <wp:positionV relativeFrom="paragraph">
              <wp:align>top</wp:align>
            </wp:positionV>
            <wp:extent cx="2526665" cy="2538471"/>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6665" cy="2538471"/>
                    </a:xfrm>
                    <a:prstGeom prst="rect">
                      <a:avLst/>
                    </a:prstGeom>
                  </pic:spPr>
                </pic:pic>
              </a:graphicData>
            </a:graphic>
          </wp:anchor>
        </w:drawing>
      </w:r>
      <w:r w:rsidRPr="00845945">
        <w:rPr>
          <w:rFonts w:cstheme="minorHAnsi"/>
          <w:szCs w:val="24"/>
        </w:rPr>
        <w:t>Provide Full name and Username.</w:t>
      </w:r>
    </w:p>
    <w:p w14:paraId="46BB2983" w14:textId="77777777" w:rsidR="00845945" w:rsidRPr="00845945" w:rsidRDefault="00845945" w:rsidP="00845945">
      <w:pPr>
        <w:rPr>
          <w:rFonts w:cstheme="minorHAnsi"/>
          <w:sz w:val="24"/>
          <w:szCs w:val="24"/>
        </w:rPr>
      </w:pPr>
    </w:p>
    <w:p w14:paraId="153457BD" w14:textId="77777777" w:rsidR="00845945" w:rsidRPr="00845945" w:rsidRDefault="00845945" w:rsidP="00845945">
      <w:pPr>
        <w:rPr>
          <w:rFonts w:cstheme="minorHAnsi"/>
          <w:sz w:val="24"/>
          <w:szCs w:val="24"/>
        </w:rPr>
      </w:pPr>
    </w:p>
    <w:p w14:paraId="1416BCA3" w14:textId="77777777" w:rsidR="00845945" w:rsidRPr="00845945" w:rsidRDefault="00845945" w:rsidP="00845945">
      <w:pPr>
        <w:rPr>
          <w:rFonts w:cstheme="minorHAnsi"/>
          <w:sz w:val="24"/>
          <w:szCs w:val="24"/>
        </w:rPr>
      </w:pPr>
    </w:p>
    <w:p w14:paraId="474F7DED" w14:textId="77777777" w:rsidR="00845945" w:rsidRPr="00845945" w:rsidRDefault="00845945" w:rsidP="00845945">
      <w:pPr>
        <w:rPr>
          <w:rFonts w:cstheme="minorHAnsi"/>
          <w:sz w:val="24"/>
          <w:szCs w:val="24"/>
        </w:rPr>
      </w:pPr>
    </w:p>
    <w:p w14:paraId="4F9EB63A" w14:textId="77777777" w:rsidR="00845945" w:rsidRPr="00845945" w:rsidRDefault="00845945" w:rsidP="00845945">
      <w:pPr>
        <w:rPr>
          <w:rFonts w:cstheme="minorHAnsi"/>
          <w:sz w:val="24"/>
          <w:szCs w:val="24"/>
        </w:rPr>
      </w:pPr>
    </w:p>
    <w:p w14:paraId="16C1B3B4" w14:textId="77777777" w:rsidR="00845945" w:rsidRPr="00845945" w:rsidRDefault="00845945" w:rsidP="00845945">
      <w:pPr>
        <w:rPr>
          <w:rFonts w:cstheme="minorHAnsi"/>
          <w:sz w:val="24"/>
          <w:szCs w:val="24"/>
        </w:rPr>
      </w:pPr>
    </w:p>
    <w:p w14:paraId="2017B1B2" w14:textId="77777777" w:rsidR="00845945" w:rsidRPr="00845945" w:rsidRDefault="00845945" w:rsidP="00845945">
      <w:pPr>
        <w:rPr>
          <w:rFonts w:cstheme="minorHAnsi"/>
          <w:sz w:val="24"/>
          <w:szCs w:val="24"/>
        </w:rPr>
      </w:pPr>
    </w:p>
    <w:p w14:paraId="4808C112" w14:textId="77777777" w:rsidR="00845945" w:rsidRPr="00845945" w:rsidRDefault="00845945" w:rsidP="00845945">
      <w:pPr>
        <w:rPr>
          <w:rFonts w:cstheme="minorHAnsi"/>
          <w:sz w:val="24"/>
          <w:szCs w:val="24"/>
        </w:rPr>
      </w:pPr>
    </w:p>
    <w:p w14:paraId="12E3AD5A" w14:textId="77777777" w:rsidR="00845945" w:rsidRPr="00845945" w:rsidRDefault="00845945" w:rsidP="00845945">
      <w:pPr>
        <w:rPr>
          <w:rFonts w:cstheme="minorHAnsi"/>
          <w:sz w:val="24"/>
          <w:szCs w:val="24"/>
        </w:rPr>
      </w:pPr>
    </w:p>
    <w:p w14:paraId="437E190E" w14:textId="77777777" w:rsidR="00845945" w:rsidRPr="00845945" w:rsidRDefault="00845945" w:rsidP="00845945">
      <w:pPr>
        <w:pStyle w:val="ListParagraph"/>
        <w:numPr>
          <w:ilvl w:val="0"/>
          <w:numId w:val="20"/>
        </w:numPr>
        <w:spacing w:after="160" w:line="259" w:lineRule="auto"/>
        <w:ind w:left="4395"/>
        <w:rPr>
          <w:rFonts w:cstheme="minorHAnsi"/>
          <w:szCs w:val="24"/>
        </w:rPr>
      </w:pPr>
      <w:r w:rsidRPr="00845945">
        <w:rPr>
          <w:rFonts w:cstheme="minorHAnsi"/>
          <w:noProof/>
          <w:szCs w:val="24"/>
        </w:rPr>
        <w:lastRenderedPageBreak/>
        <w:drawing>
          <wp:anchor distT="0" distB="0" distL="114300" distR="114300" simplePos="0" relativeHeight="251662336" behindDoc="0" locked="0" layoutInCell="1" allowOverlap="1" wp14:anchorId="5F48D582" wp14:editId="0833B312">
            <wp:simplePos x="914400" y="6523200"/>
            <wp:positionH relativeFrom="column">
              <wp:align>left</wp:align>
            </wp:positionH>
            <wp:positionV relativeFrom="paragraph">
              <wp:align>top</wp:align>
            </wp:positionV>
            <wp:extent cx="2522612" cy="2534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2612" cy="2534400"/>
                    </a:xfrm>
                    <a:prstGeom prst="rect">
                      <a:avLst/>
                    </a:prstGeom>
                  </pic:spPr>
                </pic:pic>
              </a:graphicData>
            </a:graphic>
          </wp:anchor>
        </w:drawing>
      </w:r>
      <w:r w:rsidRPr="00845945">
        <w:rPr>
          <w:rFonts w:cstheme="minorHAnsi"/>
          <w:szCs w:val="24"/>
        </w:rPr>
        <w:t>Name your virtual machine and provide the location to save your VM.</w:t>
      </w:r>
    </w:p>
    <w:p w14:paraId="5794133D" w14:textId="77777777" w:rsidR="00845945" w:rsidRPr="00845945" w:rsidRDefault="00845945" w:rsidP="00845945">
      <w:pPr>
        <w:rPr>
          <w:rFonts w:cstheme="minorHAnsi"/>
          <w:sz w:val="24"/>
          <w:szCs w:val="24"/>
        </w:rPr>
      </w:pPr>
    </w:p>
    <w:p w14:paraId="66B2ED3D" w14:textId="77777777" w:rsidR="00845945" w:rsidRPr="00845945" w:rsidRDefault="00845945" w:rsidP="00845945">
      <w:pPr>
        <w:rPr>
          <w:rFonts w:cstheme="minorHAnsi"/>
          <w:sz w:val="24"/>
          <w:szCs w:val="24"/>
        </w:rPr>
      </w:pPr>
    </w:p>
    <w:p w14:paraId="79443471" w14:textId="77777777" w:rsidR="00845945" w:rsidRPr="00845945" w:rsidRDefault="00845945" w:rsidP="00845945">
      <w:pPr>
        <w:rPr>
          <w:rFonts w:cstheme="minorHAnsi"/>
          <w:sz w:val="24"/>
          <w:szCs w:val="24"/>
        </w:rPr>
      </w:pPr>
    </w:p>
    <w:p w14:paraId="489CD9D9" w14:textId="77777777" w:rsidR="00845945" w:rsidRPr="00845945" w:rsidRDefault="00845945" w:rsidP="00845945">
      <w:pPr>
        <w:rPr>
          <w:rFonts w:cstheme="minorHAnsi"/>
          <w:sz w:val="24"/>
          <w:szCs w:val="24"/>
        </w:rPr>
      </w:pPr>
    </w:p>
    <w:p w14:paraId="445E2AFB" w14:textId="77777777" w:rsidR="00845945" w:rsidRPr="00845945" w:rsidRDefault="00845945" w:rsidP="00845945">
      <w:pPr>
        <w:rPr>
          <w:rFonts w:cstheme="minorHAnsi"/>
          <w:sz w:val="24"/>
          <w:szCs w:val="24"/>
        </w:rPr>
      </w:pPr>
    </w:p>
    <w:p w14:paraId="6BA3AE28" w14:textId="77777777" w:rsidR="00845945" w:rsidRPr="00845945" w:rsidRDefault="00845945" w:rsidP="00845945">
      <w:pPr>
        <w:rPr>
          <w:rFonts w:cstheme="minorHAnsi"/>
          <w:sz w:val="24"/>
          <w:szCs w:val="24"/>
        </w:rPr>
      </w:pPr>
    </w:p>
    <w:p w14:paraId="015D1F9C" w14:textId="77777777" w:rsidR="00845945" w:rsidRPr="00845945" w:rsidRDefault="00845945" w:rsidP="00845945">
      <w:pPr>
        <w:rPr>
          <w:rFonts w:cstheme="minorHAnsi"/>
          <w:sz w:val="24"/>
          <w:szCs w:val="24"/>
        </w:rPr>
      </w:pPr>
    </w:p>
    <w:p w14:paraId="6C924683" w14:textId="77777777" w:rsidR="00845945" w:rsidRPr="00845945" w:rsidRDefault="00845945" w:rsidP="00845945">
      <w:pPr>
        <w:rPr>
          <w:rFonts w:cstheme="minorHAnsi"/>
          <w:sz w:val="24"/>
          <w:szCs w:val="24"/>
        </w:rPr>
      </w:pPr>
    </w:p>
    <w:p w14:paraId="42A7FB30" w14:textId="77777777" w:rsidR="00845945" w:rsidRPr="00845945" w:rsidRDefault="00845945" w:rsidP="00845945">
      <w:pPr>
        <w:pStyle w:val="ListParagraph"/>
        <w:numPr>
          <w:ilvl w:val="0"/>
          <w:numId w:val="20"/>
        </w:numPr>
        <w:spacing w:after="160" w:line="259" w:lineRule="auto"/>
        <w:ind w:left="4395"/>
        <w:rPr>
          <w:rFonts w:cstheme="minorHAnsi"/>
          <w:szCs w:val="24"/>
        </w:rPr>
      </w:pPr>
      <w:r w:rsidRPr="00845945">
        <w:rPr>
          <w:rFonts w:cstheme="minorHAnsi"/>
          <w:noProof/>
          <w:szCs w:val="24"/>
        </w:rPr>
        <w:drawing>
          <wp:anchor distT="0" distB="0" distL="114300" distR="114300" simplePos="0" relativeHeight="251663360" behindDoc="0" locked="0" layoutInCell="1" allowOverlap="1" wp14:anchorId="42698105" wp14:editId="64878198">
            <wp:simplePos x="914400" y="914400"/>
            <wp:positionH relativeFrom="column">
              <wp:align>left</wp:align>
            </wp:positionH>
            <wp:positionV relativeFrom="paragraph">
              <wp:align>top</wp:align>
            </wp:positionV>
            <wp:extent cx="2522612" cy="2534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2612" cy="2534400"/>
                    </a:xfrm>
                    <a:prstGeom prst="rect">
                      <a:avLst/>
                    </a:prstGeom>
                  </pic:spPr>
                </pic:pic>
              </a:graphicData>
            </a:graphic>
          </wp:anchor>
        </w:drawing>
      </w:r>
      <w:r w:rsidRPr="00845945">
        <w:rPr>
          <w:rFonts w:cstheme="minorHAnsi"/>
          <w:szCs w:val="24"/>
        </w:rPr>
        <w:t xml:space="preserve"> Increase the disk size to at least 40GB. </w:t>
      </w:r>
    </w:p>
    <w:p w14:paraId="415C3F86" w14:textId="77777777" w:rsidR="00845945" w:rsidRPr="00845945" w:rsidRDefault="00845945" w:rsidP="00845945">
      <w:pPr>
        <w:rPr>
          <w:rFonts w:cstheme="minorHAnsi"/>
          <w:sz w:val="24"/>
          <w:szCs w:val="24"/>
        </w:rPr>
      </w:pPr>
    </w:p>
    <w:p w14:paraId="0AFDBE6A" w14:textId="77777777" w:rsidR="00845945" w:rsidRPr="00845945" w:rsidRDefault="00845945" w:rsidP="00845945">
      <w:pPr>
        <w:rPr>
          <w:rFonts w:cstheme="minorHAnsi"/>
          <w:sz w:val="24"/>
          <w:szCs w:val="24"/>
        </w:rPr>
      </w:pPr>
    </w:p>
    <w:p w14:paraId="437EADF7" w14:textId="77777777" w:rsidR="00845945" w:rsidRPr="00845945" w:rsidRDefault="00845945" w:rsidP="00845945">
      <w:pPr>
        <w:rPr>
          <w:rFonts w:cstheme="minorHAnsi"/>
          <w:sz w:val="24"/>
          <w:szCs w:val="24"/>
        </w:rPr>
      </w:pPr>
    </w:p>
    <w:p w14:paraId="6DE4C52E" w14:textId="77777777" w:rsidR="00845945" w:rsidRPr="00845945" w:rsidRDefault="00845945" w:rsidP="00845945">
      <w:pPr>
        <w:rPr>
          <w:rFonts w:cstheme="minorHAnsi"/>
          <w:sz w:val="24"/>
          <w:szCs w:val="24"/>
        </w:rPr>
      </w:pPr>
    </w:p>
    <w:p w14:paraId="7C6D577D" w14:textId="77777777" w:rsidR="00845945" w:rsidRPr="00845945" w:rsidRDefault="00845945" w:rsidP="00845945">
      <w:pPr>
        <w:rPr>
          <w:rFonts w:cstheme="minorHAnsi"/>
          <w:sz w:val="24"/>
          <w:szCs w:val="24"/>
        </w:rPr>
      </w:pPr>
    </w:p>
    <w:p w14:paraId="09C25844" w14:textId="77777777" w:rsidR="00845945" w:rsidRPr="00845945" w:rsidRDefault="00845945" w:rsidP="00845945">
      <w:pPr>
        <w:rPr>
          <w:rFonts w:cstheme="minorHAnsi"/>
          <w:sz w:val="24"/>
          <w:szCs w:val="24"/>
        </w:rPr>
      </w:pPr>
    </w:p>
    <w:p w14:paraId="7FC0D3EF" w14:textId="77777777" w:rsidR="00845945" w:rsidRPr="00845945" w:rsidRDefault="00845945" w:rsidP="00845945">
      <w:pPr>
        <w:rPr>
          <w:rFonts w:cstheme="minorHAnsi"/>
          <w:sz w:val="24"/>
          <w:szCs w:val="24"/>
        </w:rPr>
      </w:pPr>
    </w:p>
    <w:p w14:paraId="238F709C" w14:textId="77777777" w:rsidR="00845945" w:rsidRPr="00845945" w:rsidRDefault="00845945" w:rsidP="00845945">
      <w:pPr>
        <w:rPr>
          <w:rFonts w:cstheme="minorHAnsi"/>
          <w:sz w:val="24"/>
          <w:szCs w:val="24"/>
        </w:rPr>
      </w:pPr>
    </w:p>
    <w:p w14:paraId="50DFE304" w14:textId="77777777" w:rsidR="00845945" w:rsidRPr="00845945" w:rsidRDefault="00845945" w:rsidP="00845945">
      <w:pPr>
        <w:rPr>
          <w:rFonts w:cstheme="minorHAnsi"/>
          <w:sz w:val="24"/>
          <w:szCs w:val="24"/>
        </w:rPr>
      </w:pPr>
    </w:p>
    <w:p w14:paraId="38150232" w14:textId="77777777" w:rsidR="00845945" w:rsidRPr="00845945" w:rsidRDefault="00845945" w:rsidP="00845945">
      <w:pPr>
        <w:pStyle w:val="ListParagraph"/>
        <w:numPr>
          <w:ilvl w:val="0"/>
          <w:numId w:val="20"/>
        </w:numPr>
        <w:spacing w:after="160" w:line="259" w:lineRule="auto"/>
        <w:ind w:left="4536"/>
        <w:rPr>
          <w:rFonts w:cstheme="minorHAnsi"/>
          <w:szCs w:val="24"/>
        </w:rPr>
      </w:pPr>
      <w:r w:rsidRPr="00845945">
        <w:rPr>
          <w:rFonts w:cstheme="minorHAnsi"/>
          <w:noProof/>
          <w:szCs w:val="24"/>
        </w:rPr>
        <w:lastRenderedPageBreak/>
        <w:drawing>
          <wp:anchor distT="0" distB="0" distL="114300" distR="114300" simplePos="0" relativeHeight="251664384" behindDoc="0" locked="0" layoutInCell="1" allowOverlap="1" wp14:anchorId="3D8389D2" wp14:editId="7A4B22D0">
            <wp:simplePos x="914400" y="3772800"/>
            <wp:positionH relativeFrom="column">
              <wp:align>left</wp:align>
            </wp:positionH>
            <wp:positionV relativeFrom="paragraph">
              <wp:align>top</wp:align>
            </wp:positionV>
            <wp:extent cx="2529779" cy="2541600"/>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29779" cy="2541600"/>
                    </a:xfrm>
                    <a:prstGeom prst="rect">
                      <a:avLst/>
                    </a:prstGeom>
                  </pic:spPr>
                </pic:pic>
              </a:graphicData>
            </a:graphic>
          </wp:anchor>
        </w:drawing>
      </w:r>
      <w:r w:rsidRPr="00845945">
        <w:rPr>
          <w:rFonts w:cstheme="minorHAnsi"/>
          <w:szCs w:val="24"/>
        </w:rPr>
        <w:t>Review summary and click Finish to start the installation.</w:t>
      </w:r>
    </w:p>
    <w:p w14:paraId="190207AA" w14:textId="77777777" w:rsidR="00845945" w:rsidRPr="00845945" w:rsidRDefault="00845945" w:rsidP="00845945">
      <w:pPr>
        <w:rPr>
          <w:rFonts w:cstheme="minorHAnsi"/>
          <w:sz w:val="24"/>
          <w:szCs w:val="24"/>
        </w:rPr>
      </w:pPr>
    </w:p>
    <w:p w14:paraId="7DECD3E1" w14:textId="77777777" w:rsidR="00845945" w:rsidRPr="00845945" w:rsidRDefault="00845945" w:rsidP="00845945">
      <w:pPr>
        <w:rPr>
          <w:rFonts w:cstheme="minorHAnsi"/>
          <w:sz w:val="24"/>
          <w:szCs w:val="24"/>
        </w:rPr>
      </w:pPr>
    </w:p>
    <w:p w14:paraId="018957C0" w14:textId="77777777" w:rsidR="00845945" w:rsidRPr="00845945" w:rsidRDefault="00845945" w:rsidP="00845945">
      <w:pPr>
        <w:rPr>
          <w:rFonts w:cstheme="minorHAnsi"/>
          <w:sz w:val="24"/>
          <w:szCs w:val="24"/>
        </w:rPr>
      </w:pPr>
    </w:p>
    <w:p w14:paraId="0CF821B7" w14:textId="77777777" w:rsidR="00845945" w:rsidRPr="00845945" w:rsidRDefault="00845945" w:rsidP="00845945">
      <w:pPr>
        <w:rPr>
          <w:rFonts w:cstheme="minorHAnsi"/>
          <w:sz w:val="24"/>
          <w:szCs w:val="24"/>
        </w:rPr>
      </w:pPr>
    </w:p>
    <w:p w14:paraId="26322F77" w14:textId="77777777" w:rsidR="00845945" w:rsidRPr="00845945" w:rsidRDefault="00845945" w:rsidP="00845945">
      <w:pPr>
        <w:rPr>
          <w:rFonts w:cstheme="minorHAnsi"/>
          <w:sz w:val="24"/>
          <w:szCs w:val="24"/>
        </w:rPr>
      </w:pPr>
    </w:p>
    <w:p w14:paraId="6E53C03B" w14:textId="77777777" w:rsidR="00845945" w:rsidRPr="00845945" w:rsidRDefault="00845945" w:rsidP="00845945">
      <w:pPr>
        <w:rPr>
          <w:rFonts w:cstheme="minorHAnsi"/>
          <w:sz w:val="24"/>
          <w:szCs w:val="24"/>
        </w:rPr>
      </w:pPr>
    </w:p>
    <w:p w14:paraId="1E029162" w14:textId="77777777" w:rsidR="00845945" w:rsidRPr="00845945" w:rsidRDefault="00845945" w:rsidP="00845945">
      <w:pPr>
        <w:rPr>
          <w:rFonts w:cstheme="minorHAnsi"/>
          <w:sz w:val="24"/>
          <w:szCs w:val="24"/>
        </w:rPr>
      </w:pPr>
    </w:p>
    <w:p w14:paraId="639014B9" w14:textId="77777777" w:rsidR="00845945" w:rsidRPr="00845945" w:rsidRDefault="00845945" w:rsidP="00845945">
      <w:pPr>
        <w:rPr>
          <w:rFonts w:cstheme="minorHAnsi"/>
          <w:sz w:val="24"/>
          <w:szCs w:val="24"/>
        </w:rPr>
      </w:pPr>
    </w:p>
    <w:p w14:paraId="2977D8EC"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Installation will start and wait for the ubuntu installation wizard screen.</w:t>
      </w:r>
    </w:p>
    <w:p w14:paraId="75C995CC" w14:textId="77777777" w:rsidR="00845945" w:rsidRPr="00845945" w:rsidRDefault="00845945" w:rsidP="00845945">
      <w:pPr>
        <w:pStyle w:val="ListParagraph"/>
        <w:ind w:left="426"/>
        <w:rPr>
          <w:rFonts w:cstheme="minorHAnsi"/>
          <w:szCs w:val="24"/>
        </w:rPr>
      </w:pPr>
      <w:r w:rsidRPr="00845945">
        <w:rPr>
          <w:rFonts w:cstheme="minorHAnsi"/>
          <w:noProof/>
          <w:szCs w:val="24"/>
        </w:rPr>
        <w:drawing>
          <wp:inline distT="0" distB="0" distL="0" distR="0" wp14:anchorId="2F838A7D" wp14:editId="646499E0">
            <wp:extent cx="4756516" cy="253477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012" cy="2556884"/>
                    </a:xfrm>
                    <a:prstGeom prst="rect">
                      <a:avLst/>
                    </a:prstGeom>
                  </pic:spPr>
                </pic:pic>
              </a:graphicData>
            </a:graphic>
          </wp:inline>
        </w:drawing>
      </w:r>
    </w:p>
    <w:p w14:paraId="51849890" w14:textId="77777777" w:rsidR="00845945" w:rsidRPr="00845945" w:rsidRDefault="00845945" w:rsidP="00845945">
      <w:pPr>
        <w:pStyle w:val="ListParagraph"/>
        <w:ind w:left="426"/>
        <w:rPr>
          <w:rFonts w:cstheme="minorHAnsi"/>
          <w:szCs w:val="24"/>
        </w:rPr>
      </w:pPr>
    </w:p>
    <w:p w14:paraId="66DDA40D" w14:textId="77777777" w:rsidR="00845945" w:rsidRPr="00845945" w:rsidRDefault="00845945" w:rsidP="00845945">
      <w:pPr>
        <w:pStyle w:val="ListParagraph"/>
        <w:ind w:left="426"/>
        <w:rPr>
          <w:rFonts w:cstheme="minorHAnsi"/>
          <w:szCs w:val="24"/>
        </w:rPr>
      </w:pPr>
    </w:p>
    <w:p w14:paraId="5FEB7B76"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Select 1</w:t>
      </w:r>
      <w:r w:rsidRPr="00845945">
        <w:rPr>
          <w:rFonts w:cstheme="minorHAnsi"/>
          <w:szCs w:val="24"/>
          <w:vertAlign w:val="superscript"/>
        </w:rPr>
        <w:t>st</w:t>
      </w:r>
      <w:r w:rsidRPr="00845945">
        <w:rPr>
          <w:rFonts w:cstheme="minorHAnsi"/>
          <w:szCs w:val="24"/>
        </w:rPr>
        <w:t xml:space="preserve"> option: Install Ubuntu</w:t>
      </w:r>
    </w:p>
    <w:p w14:paraId="67EC378E" w14:textId="77777777" w:rsidR="00845945" w:rsidRPr="00845945" w:rsidRDefault="00845945" w:rsidP="00845945">
      <w:pPr>
        <w:pStyle w:val="ListParagraph"/>
        <w:ind w:left="426"/>
        <w:rPr>
          <w:rFonts w:cstheme="minorHAnsi"/>
          <w:szCs w:val="24"/>
        </w:rPr>
      </w:pPr>
      <w:r w:rsidRPr="00845945">
        <w:rPr>
          <w:rFonts w:cstheme="minorHAnsi"/>
          <w:noProof/>
          <w:szCs w:val="24"/>
        </w:rPr>
        <w:lastRenderedPageBreak/>
        <w:drawing>
          <wp:inline distT="0" distB="0" distL="0" distR="0" wp14:anchorId="0270169F" wp14:editId="212088FC">
            <wp:extent cx="4756516" cy="2534771"/>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9299" cy="2541583"/>
                    </a:xfrm>
                    <a:prstGeom prst="rect">
                      <a:avLst/>
                    </a:prstGeom>
                  </pic:spPr>
                </pic:pic>
              </a:graphicData>
            </a:graphic>
          </wp:inline>
        </w:drawing>
      </w:r>
    </w:p>
    <w:p w14:paraId="6C1C2CAF" w14:textId="77777777" w:rsidR="00845945" w:rsidRPr="00845945" w:rsidRDefault="00845945" w:rsidP="00845945">
      <w:pPr>
        <w:pStyle w:val="ListParagraph"/>
        <w:ind w:left="426"/>
        <w:rPr>
          <w:rFonts w:cstheme="minorHAnsi"/>
          <w:szCs w:val="24"/>
        </w:rPr>
      </w:pPr>
    </w:p>
    <w:p w14:paraId="0FEB1736"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Review the network interface and click done</w:t>
      </w:r>
    </w:p>
    <w:p w14:paraId="48E619CE" w14:textId="77777777" w:rsidR="00845945" w:rsidRPr="00845945" w:rsidRDefault="00845945" w:rsidP="00845945">
      <w:pPr>
        <w:pStyle w:val="ListParagraph"/>
        <w:ind w:left="426"/>
        <w:rPr>
          <w:rFonts w:cstheme="minorHAnsi"/>
          <w:szCs w:val="24"/>
        </w:rPr>
      </w:pPr>
      <w:r w:rsidRPr="00845945">
        <w:rPr>
          <w:rFonts w:cstheme="minorHAnsi"/>
          <w:noProof/>
          <w:szCs w:val="24"/>
        </w:rPr>
        <w:drawing>
          <wp:inline distT="0" distB="0" distL="0" distR="0" wp14:anchorId="7834005D" wp14:editId="7DFEF84D">
            <wp:extent cx="4746812" cy="2529600"/>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0366" cy="2536823"/>
                    </a:xfrm>
                    <a:prstGeom prst="rect">
                      <a:avLst/>
                    </a:prstGeom>
                  </pic:spPr>
                </pic:pic>
              </a:graphicData>
            </a:graphic>
          </wp:inline>
        </w:drawing>
      </w:r>
    </w:p>
    <w:p w14:paraId="3E78CD9A" w14:textId="77777777" w:rsidR="00845945" w:rsidRPr="00845945" w:rsidRDefault="00845945" w:rsidP="00845945">
      <w:pPr>
        <w:pStyle w:val="ListParagraph"/>
        <w:ind w:left="426"/>
        <w:rPr>
          <w:rFonts w:cstheme="minorHAnsi"/>
          <w:szCs w:val="24"/>
        </w:rPr>
      </w:pPr>
    </w:p>
    <w:p w14:paraId="3B7457A6"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Leave the Proxy address blank</w:t>
      </w:r>
    </w:p>
    <w:p w14:paraId="795358D0" w14:textId="77777777" w:rsidR="00845945" w:rsidRPr="00845945" w:rsidRDefault="00845945" w:rsidP="00845945">
      <w:pPr>
        <w:pStyle w:val="ListParagraph"/>
        <w:ind w:left="426"/>
        <w:rPr>
          <w:rFonts w:cstheme="minorHAnsi"/>
          <w:szCs w:val="24"/>
        </w:rPr>
      </w:pPr>
      <w:r w:rsidRPr="00845945">
        <w:rPr>
          <w:rFonts w:cstheme="minorHAnsi"/>
          <w:noProof/>
          <w:szCs w:val="24"/>
        </w:rPr>
        <w:lastRenderedPageBreak/>
        <w:drawing>
          <wp:inline distT="0" distB="0" distL="0" distR="0" wp14:anchorId="3988A061" wp14:editId="497D6D33">
            <wp:extent cx="4734786" cy="252319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9073" cy="2536134"/>
                    </a:xfrm>
                    <a:prstGeom prst="rect">
                      <a:avLst/>
                    </a:prstGeom>
                  </pic:spPr>
                </pic:pic>
              </a:graphicData>
            </a:graphic>
          </wp:inline>
        </w:drawing>
      </w:r>
    </w:p>
    <w:p w14:paraId="0D8317C8" w14:textId="77777777" w:rsidR="00845945" w:rsidRPr="00845945" w:rsidRDefault="00845945" w:rsidP="00845945">
      <w:pPr>
        <w:pStyle w:val="ListParagraph"/>
        <w:ind w:left="426"/>
        <w:rPr>
          <w:rFonts w:cstheme="minorHAnsi"/>
          <w:szCs w:val="24"/>
        </w:rPr>
      </w:pPr>
    </w:p>
    <w:p w14:paraId="7933FCA4"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Leave the mirror address as default</w:t>
      </w:r>
    </w:p>
    <w:p w14:paraId="5A700721" w14:textId="77777777" w:rsidR="00845945" w:rsidRPr="00845945" w:rsidRDefault="00845945" w:rsidP="00845945">
      <w:pPr>
        <w:pStyle w:val="ListParagraph"/>
        <w:ind w:left="426"/>
        <w:rPr>
          <w:rFonts w:cstheme="minorHAnsi"/>
          <w:szCs w:val="24"/>
        </w:rPr>
      </w:pPr>
      <w:r w:rsidRPr="00845945">
        <w:rPr>
          <w:rFonts w:cstheme="minorHAnsi"/>
          <w:noProof/>
          <w:szCs w:val="24"/>
        </w:rPr>
        <w:drawing>
          <wp:inline distT="0" distB="0" distL="0" distR="0" wp14:anchorId="6BD30DB3" wp14:editId="1AC17382">
            <wp:extent cx="4760020" cy="2536638"/>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859" cy="2546145"/>
                    </a:xfrm>
                    <a:prstGeom prst="rect">
                      <a:avLst/>
                    </a:prstGeom>
                  </pic:spPr>
                </pic:pic>
              </a:graphicData>
            </a:graphic>
          </wp:inline>
        </w:drawing>
      </w:r>
    </w:p>
    <w:p w14:paraId="16CE5807" w14:textId="77777777" w:rsidR="00845945" w:rsidRPr="00845945" w:rsidRDefault="00845945" w:rsidP="00845945">
      <w:pPr>
        <w:pStyle w:val="ListParagraph"/>
        <w:ind w:left="426"/>
        <w:rPr>
          <w:rFonts w:cstheme="minorHAnsi"/>
          <w:szCs w:val="24"/>
        </w:rPr>
      </w:pPr>
    </w:p>
    <w:p w14:paraId="0513D29F" w14:textId="77777777" w:rsidR="00845945" w:rsidRPr="00845945" w:rsidRDefault="00845945" w:rsidP="00845945">
      <w:pPr>
        <w:pStyle w:val="ListParagraph"/>
        <w:numPr>
          <w:ilvl w:val="0"/>
          <w:numId w:val="20"/>
        </w:numPr>
        <w:spacing w:after="160" w:line="259" w:lineRule="auto"/>
        <w:ind w:left="426"/>
        <w:rPr>
          <w:rFonts w:cstheme="minorHAnsi"/>
          <w:szCs w:val="24"/>
        </w:rPr>
      </w:pPr>
      <w:r w:rsidRPr="00845945">
        <w:rPr>
          <w:rFonts w:cstheme="minorHAnsi"/>
          <w:szCs w:val="24"/>
        </w:rPr>
        <w:t>Use An Entire Disk for this setting.</w:t>
      </w:r>
    </w:p>
    <w:p w14:paraId="6483DB93" w14:textId="77777777" w:rsidR="00845945" w:rsidRPr="00845945" w:rsidRDefault="00845945" w:rsidP="00845945">
      <w:pPr>
        <w:pStyle w:val="ListParagraph"/>
        <w:ind w:left="426"/>
        <w:rPr>
          <w:rFonts w:cstheme="minorHAnsi"/>
          <w:szCs w:val="24"/>
        </w:rPr>
      </w:pPr>
      <w:r w:rsidRPr="00845945">
        <w:rPr>
          <w:rFonts w:cstheme="minorHAnsi"/>
          <w:noProof/>
          <w:szCs w:val="24"/>
        </w:rPr>
        <w:lastRenderedPageBreak/>
        <w:drawing>
          <wp:inline distT="0" distB="0" distL="0" distR="0" wp14:anchorId="0A78EFDD" wp14:editId="5C969626">
            <wp:extent cx="4769132" cy="254149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248" cy="2548484"/>
                    </a:xfrm>
                    <a:prstGeom prst="rect">
                      <a:avLst/>
                    </a:prstGeom>
                  </pic:spPr>
                </pic:pic>
              </a:graphicData>
            </a:graphic>
          </wp:inline>
        </w:drawing>
      </w:r>
    </w:p>
    <w:p w14:paraId="318B90FC" w14:textId="77777777" w:rsidR="00845945" w:rsidRPr="00845945" w:rsidRDefault="00845945" w:rsidP="00845945">
      <w:pPr>
        <w:pStyle w:val="ListParagraph"/>
        <w:ind w:left="426"/>
        <w:rPr>
          <w:rFonts w:cstheme="minorHAnsi"/>
          <w:szCs w:val="24"/>
        </w:rPr>
      </w:pPr>
    </w:p>
    <w:p w14:paraId="5245F3AE" w14:textId="77777777" w:rsidR="00845945" w:rsidRPr="00845945" w:rsidRDefault="00845945" w:rsidP="00845945">
      <w:pPr>
        <w:pStyle w:val="ListParagraph"/>
        <w:numPr>
          <w:ilvl w:val="0"/>
          <w:numId w:val="20"/>
        </w:numPr>
        <w:spacing w:after="160" w:line="259" w:lineRule="auto"/>
        <w:ind w:left="284"/>
        <w:rPr>
          <w:rFonts w:cstheme="minorHAnsi"/>
          <w:szCs w:val="24"/>
        </w:rPr>
      </w:pPr>
      <w:r w:rsidRPr="00845945">
        <w:rPr>
          <w:rFonts w:cstheme="minorHAnsi"/>
          <w:szCs w:val="24"/>
        </w:rPr>
        <w:t>Select the partition you want to install.</w:t>
      </w:r>
    </w:p>
    <w:p w14:paraId="60A235C6"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180B17BC" wp14:editId="7C9A384C">
            <wp:extent cx="4854389" cy="2586928"/>
            <wp:effectExtent l="0" t="0" r="381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6317" cy="2593284"/>
                    </a:xfrm>
                    <a:prstGeom prst="rect">
                      <a:avLst/>
                    </a:prstGeom>
                  </pic:spPr>
                </pic:pic>
              </a:graphicData>
            </a:graphic>
          </wp:inline>
        </w:drawing>
      </w:r>
    </w:p>
    <w:p w14:paraId="49F5C56B" w14:textId="77777777" w:rsidR="00845945" w:rsidRPr="00845945" w:rsidRDefault="00845945" w:rsidP="00845945">
      <w:pPr>
        <w:pStyle w:val="ListParagraph"/>
        <w:ind w:left="284"/>
        <w:rPr>
          <w:rFonts w:cstheme="minorHAnsi"/>
          <w:szCs w:val="24"/>
        </w:rPr>
      </w:pPr>
    </w:p>
    <w:p w14:paraId="74A38790" w14:textId="77777777" w:rsidR="00845945" w:rsidRPr="00845945" w:rsidRDefault="00845945" w:rsidP="00845945">
      <w:pPr>
        <w:pStyle w:val="ListParagraph"/>
        <w:numPr>
          <w:ilvl w:val="0"/>
          <w:numId w:val="20"/>
        </w:numPr>
        <w:spacing w:after="160" w:line="259" w:lineRule="auto"/>
        <w:ind w:left="284"/>
        <w:rPr>
          <w:rFonts w:cstheme="minorHAnsi"/>
          <w:szCs w:val="24"/>
        </w:rPr>
      </w:pPr>
      <w:r w:rsidRPr="00845945">
        <w:rPr>
          <w:rFonts w:cstheme="minorHAnsi"/>
          <w:szCs w:val="24"/>
        </w:rPr>
        <w:t>Review the File System summary</w:t>
      </w:r>
    </w:p>
    <w:p w14:paraId="40949C85" w14:textId="77777777" w:rsidR="00845945" w:rsidRPr="00845945" w:rsidRDefault="00845945" w:rsidP="00845945">
      <w:pPr>
        <w:pStyle w:val="ListParagraph"/>
        <w:ind w:left="284"/>
        <w:rPr>
          <w:rFonts w:cstheme="minorHAnsi"/>
          <w:szCs w:val="24"/>
        </w:rPr>
      </w:pPr>
      <w:r w:rsidRPr="00845945">
        <w:rPr>
          <w:rFonts w:cstheme="minorHAnsi"/>
          <w:noProof/>
          <w:szCs w:val="24"/>
        </w:rPr>
        <w:lastRenderedPageBreak/>
        <w:drawing>
          <wp:inline distT="0" distB="0" distL="0" distR="0" wp14:anchorId="436EB3DF" wp14:editId="08F73A06">
            <wp:extent cx="4860953" cy="2590426"/>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8125" cy="2599577"/>
                    </a:xfrm>
                    <a:prstGeom prst="rect">
                      <a:avLst/>
                    </a:prstGeom>
                  </pic:spPr>
                </pic:pic>
              </a:graphicData>
            </a:graphic>
          </wp:inline>
        </w:drawing>
      </w:r>
    </w:p>
    <w:p w14:paraId="204561E0" w14:textId="77777777" w:rsidR="00845945" w:rsidRPr="00845945" w:rsidRDefault="00845945" w:rsidP="00845945">
      <w:pPr>
        <w:pStyle w:val="ListParagraph"/>
        <w:ind w:left="284"/>
        <w:rPr>
          <w:rFonts w:cstheme="minorHAnsi"/>
          <w:szCs w:val="24"/>
        </w:rPr>
      </w:pPr>
    </w:p>
    <w:p w14:paraId="20C893C3" w14:textId="77777777" w:rsidR="00845945" w:rsidRPr="00845945" w:rsidRDefault="00845945" w:rsidP="00845945">
      <w:pPr>
        <w:pStyle w:val="ListParagraph"/>
        <w:numPr>
          <w:ilvl w:val="0"/>
          <w:numId w:val="20"/>
        </w:numPr>
        <w:spacing w:after="160" w:line="259" w:lineRule="auto"/>
        <w:ind w:left="284"/>
        <w:rPr>
          <w:rFonts w:cstheme="minorHAnsi"/>
          <w:szCs w:val="24"/>
        </w:rPr>
      </w:pPr>
      <w:r w:rsidRPr="00845945">
        <w:rPr>
          <w:rFonts w:cstheme="minorHAnsi"/>
          <w:szCs w:val="24"/>
        </w:rPr>
        <w:t>Enter the Username details for Ubuntu login.</w:t>
      </w:r>
    </w:p>
    <w:p w14:paraId="49D95AF5"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0F799AA6" wp14:editId="472E9B0F">
            <wp:extent cx="4860925" cy="25904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8271" cy="2599655"/>
                    </a:xfrm>
                    <a:prstGeom prst="rect">
                      <a:avLst/>
                    </a:prstGeom>
                  </pic:spPr>
                </pic:pic>
              </a:graphicData>
            </a:graphic>
          </wp:inline>
        </w:drawing>
      </w:r>
    </w:p>
    <w:p w14:paraId="32834EE8" w14:textId="77777777" w:rsidR="00845945" w:rsidRPr="00845945" w:rsidRDefault="00845945" w:rsidP="00845945">
      <w:pPr>
        <w:pStyle w:val="ListParagraph"/>
        <w:numPr>
          <w:ilvl w:val="0"/>
          <w:numId w:val="20"/>
        </w:numPr>
        <w:spacing w:after="160" w:line="259" w:lineRule="auto"/>
        <w:ind w:left="284"/>
        <w:rPr>
          <w:rFonts w:cstheme="minorHAnsi"/>
          <w:szCs w:val="24"/>
        </w:rPr>
      </w:pPr>
      <w:r w:rsidRPr="00845945">
        <w:rPr>
          <w:rFonts w:cstheme="minorHAnsi"/>
          <w:szCs w:val="24"/>
        </w:rPr>
        <w:t xml:space="preserve">Other components are not needed for now. Click Done to proceed and wait for the installation to finish. </w:t>
      </w:r>
    </w:p>
    <w:p w14:paraId="7276F551" w14:textId="77777777" w:rsidR="00845945" w:rsidRPr="00845945" w:rsidRDefault="00845945" w:rsidP="00845945">
      <w:pPr>
        <w:pStyle w:val="ListParagraph"/>
        <w:ind w:left="284"/>
        <w:rPr>
          <w:rFonts w:cstheme="minorHAnsi"/>
          <w:szCs w:val="24"/>
        </w:rPr>
      </w:pPr>
      <w:r w:rsidRPr="00845945">
        <w:rPr>
          <w:rFonts w:cstheme="minorHAnsi"/>
          <w:noProof/>
          <w:szCs w:val="24"/>
        </w:rPr>
        <w:lastRenderedPageBreak/>
        <w:drawing>
          <wp:inline distT="0" distB="0" distL="0" distR="0" wp14:anchorId="61FF7699" wp14:editId="2075B7DB">
            <wp:extent cx="4848337" cy="258370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3564" cy="2597147"/>
                    </a:xfrm>
                    <a:prstGeom prst="rect">
                      <a:avLst/>
                    </a:prstGeom>
                  </pic:spPr>
                </pic:pic>
              </a:graphicData>
            </a:graphic>
          </wp:inline>
        </w:drawing>
      </w:r>
    </w:p>
    <w:p w14:paraId="58AE18DD" w14:textId="77777777" w:rsidR="00845945" w:rsidRPr="00845945" w:rsidRDefault="00845945" w:rsidP="00845945">
      <w:pPr>
        <w:pStyle w:val="Heading2"/>
        <w:ind w:left="-142"/>
        <w:rPr>
          <w:rFonts w:cstheme="majorHAnsi"/>
        </w:rPr>
      </w:pPr>
      <w:bookmarkStart w:id="42" w:name="_Toc11082118"/>
      <w:r w:rsidRPr="00845945">
        <w:rPr>
          <w:rFonts w:cstheme="majorHAnsi"/>
        </w:rPr>
        <w:t>Configuration</w:t>
      </w:r>
      <w:bookmarkEnd w:id="42"/>
    </w:p>
    <w:p w14:paraId="29FCBA9E"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 xml:space="preserve">Log in once the installation is completed. Update and upgrade the Ubuntu version. </w:t>
      </w:r>
    </w:p>
    <w:p w14:paraId="5F8FFB31"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5F1B1217" wp14:editId="2C91EBC6">
            <wp:extent cx="445770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700" cy="285750"/>
                    </a:xfrm>
                    <a:prstGeom prst="rect">
                      <a:avLst/>
                    </a:prstGeom>
                  </pic:spPr>
                </pic:pic>
              </a:graphicData>
            </a:graphic>
          </wp:inline>
        </w:drawing>
      </w:r>
    </w:p>
    <w:p w14:paraId="31A45EB1" w14:textId="77777777" w:rsidR="00845945" w:rsidRPr="00845945" w:rsidRDefault="00845945" w:rsidP="00845945">
      <w:pPr>
        <w:pStyle w:val="ListParagraph"/>
        <w:ind w:left="284"/>
        <w:rPr>
          <w:rFonts w:cstheme="minorHAnsi"/>
          <w:szCs w:val="24"/>
        </w:rPr>
      </w:pPr>
    </w:p>
    <w:p w14:paraId="09D1889E"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Enter dist-upgrade to finish the Ubuntu upgrade</w:t>
      </w:r>
    </w:p>
    <w:p w14:paraId="4672C07B"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750EE896" wp14:editId="57FDC4A4">
            <wp:extent cx="350520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09550"/>
                    </a:xfrm>
                    <a:prstGeom prst="rect">
                      <a:avLst/>
                    </a:prstGeom>
                  </pic:spPr>
                </pic:pic>
              </a:graphicData>
            </a:graphic>
          </wp:inline>
        </w:drawing>
      </w:r>
    </w:p>
    <w:p w14:paraId="3B4F1988" w14:textId="77777777" w:rsidR="00845945" w:rsidRPr="00845945" w:rsidRDefault="00845945" w:rsidP="00845945">
      <w:pPr>
        <w:pStyle w:val="ListParagraph"/>
        <w:ind w:left="284"/>
        <w:rPr>
          <w:rFonts w:cstheme="minorHAnsi"/>
          <w:szCs w:val="24"/>
        </w:rPr>
      </w:pPr>
    </w:p>
    <w:p w14:paraId="649350FE"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Reboot the system</w:t>
      </w:r>
    </w:p>
    <w:p w14:paraId="02971145"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3D6DB50D" wp14:editId="34C775A9">
            <wp:extent cx="2476500" cy="18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500" cy="180975"/>
                    </a:xfrm>
                    <a:prstGeom prst="rect">
                      <a:avLst/>
                    </a:prstGeom>
                  </pic:spPr>
                </pic:pic>
              </a:graphicData>
            </a:graphic>
          </wp:inline>
        </w:drawing>
      </w:r>
    </w:p>
    <w:p w14:paraId="787E343E" w14:textId="77777777" w:rsidR="00845945" w:rsidRPr="00845945" w:rsidRDefault="00845945" w:rsidP="00845945">
      <w:pPr>
        <w:pStyle w:val="ListParagraph"/>
        <w:ind w:left="284"/>
        <w:rPr>
          <w:rFonts w:cstheme="minorHAnsi"/>
          <w:szCs w:val="24"/>
        </w:rPr>
      </w:pPr>
      <w:r w:rsidRPr="00845945">
        <w:rPr>
          <w:rFonts w:cstheme="minorHAnsi"/>
          <w:szCs w:val="24"/>
        </w:rPr>
        <w:t xml:space="preserve"> </w:t>
      </w:r>
    </w:p>
    <w:p w14:paraId="1CA726DD"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create DevStack deployment user.</w:t>
      </w:r>
      <w:r w:rsidRPr="00845945">
        <w:rPr>
          <w:rFonts w:cstheme="minorHAnsi"/>
          <w:noProof/>
          <w:szCs w:val="24"/>
        </w:rPr>
        <w:t xml:space="preserve"> </w:t>
      </w:r>
      <w:r w:rsidRPr="00845945">
        <w:rPr>
          <w:rFonts w:cstheme="minorHAnsi"/>
          <w:noProof/>
          <w:szCs w:val="24"/>
        </w:rPr>
        <w:drawing>
          <wp:inline distT="0" distB="0" distL="0" distR="0" wp14:anchorId="62F9A83D" wp14:editId="1EB80FD1">
            <wp:extent cx="536257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09550"/>
                    </a:xfrm>
                    <a:prstGeom prst="rect">
                      <a:avLst/>
                    </a:prstGeom>
                  </pic:spPr>
                </pic:pic>
              </a:graphicData>
            </a:graphic>
          </wp:inline>
        </w:drawing>
      </w:r>
    </w:p>
    <w:p w14:paraId="538AABE6" w14:textId="77777777" w:rsidR="00845945" w:rsidRPr="00845945" w:rsidRDefault="00845945" w:rsidP="00845945">
      <w:pPr>
        <w:pStyle w:val="ListParagraph"/>
        <w:ind w:left="284"/>
        <w:rPr>
          <w:rFonts w:cstheme="minorHAnsi"/>
          <w:szCs w:val="24"/>
        </w:rPr>
      </w:pPr>
    </w:p>
    <w:p w14:paraId="09F17891"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 xml:space="preserve">Enable sudo privileges for this user without need for a password  </w:t>
      </w:r>
    </w:p>
    <w:p w14:paraId="0FAAF645"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16438EBC" wp14:editId="38C7728D">
            <wp:extent cx="5731510" cy="274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4955"/>
                    </a:xfrm>
                    <a:prstGeom prst="rect">
                      <a:avLst/>
                    </a:prstGeom>
                  </pic:spPr>
                </pic:pic>
              </a:graphicData>
            </a:graphic>
          </wp:inline>
        </w:drawing>
      </w:r>
    </w:p>
    <w:p w14:paraId="2CB67342" w14:textId="77777777" w:rsidR="00845945" w:rsidRPr="00845945" w:rsidRDefault="00845945" w:rsidP="00845945">
      <w:pPr>
        <w:pStyle w:val="ListParagraph"/>
        <w:ind w:left="284"/>
        <w:rPr>
          <w:rFonts w:cstheme="minorHAnsi"/>
          <w:szCs w:val="24"/>
        </w:rPr>
      </w:pPr>
    </w:p>
    <w:p w14:paraId="6E707BAC"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 xml:space="preserve">Logout and login as stack user. </w:t>
      </w:r>
    </w:p>
    <w:p w14:paraId="6C45675F" w14:textId="77777777" w:rsidR="00845945" w:rsidRPr="00845945" w:rsidRDefault="00845945" w:rsidP="00845945">
      <w:pPr>
        <w:pStyle w:val="ListParagraph"/>
        <w:ind w:left="284"/>
        <w:rPr>
          <w:rFonts w:cstheme="minorHAnsi"/>
          <w:szCs w:val="24"/>
        </w:rPr>
      </w:pPr>
      <w:r w:rsidRPr="00845945">
        <w:rPr>
          <w:rFonts w:cstheme="minorHAnsi"/>
          <w:szCs w:val="24"/>
        </w:rPr>
        <w:t>Install Ubuntu git component if it does not exist.</w:t>
      </w:r>
    </w:p>
    <w:p w14:paraId="3D9BAB50"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56826429" wp14:editId="63496A09">
            <wp:extent cx="3238500" cy="142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500" cy="142875"/>
                    </a:xfrm>
                    <a:prstGeom prst="rect">
                      <a:avLst/>
                    </a:prstGeom>
                  </pic:spPr>
                </pic:pic>
              </a:graphicData>
            </a:graphic>
          </wp:inline>
        </w:drawing>
      </w:r>
    </w:p>
    <w:p w14:paraId="1807E306" w14:textId="77777777" w:rsidR="00845945" w:rsidRPr="00845945" w:rsidRDefault="00845945" w:rsidP="00845945">
      <w:pPr>
        <w:pStyle w:val="ListParagraph"/>
        <w:ind w:left="284"/>
        <w:rPr>
          <w:rFonts w:cstheme="minorHAnsi"/>
          <w:szCs w:val="24"/>
        </w:rPr>
      </w:pPr>
    </w:p>
    <w:p w14:paraId="019D112F"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 xml:space="preserve">Clone Destack deployment code from Github </w:t>
      </w:r>
      <w:r w:rsidRPr="00845945">
        <w:rPr>
          <w:rFonts w:cstheme="minorHAnsi"/>
          <w:noProof/>
          <w:szCs w:val="24"/>
        </w:rPr>
        <w:drawing>
          <wp:inline distT="0" distB="0" distL="0" distR="0" wp14:anchorId="1275BFC0" wp14:editId="4A49F27B">
            <wp:extent cx="5731510" cy="154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4940"/>
                    </a:xfrm>
                    <a:prstGeom prst="rect">
                      <a:avLst/>
                    </a:prstGeom>
                  </pic:spPr>
                </pic:pic>
              </a:graphicData>
            </a:graphic>
          </wp:inline>
        </w:drawing>
      </w:r>
    </w:p>
    <w:p w14:paraId="01A8EDCD" w14:textId="77777777" w:rsidR="00845945" w:rsidRPr="00845945" w:rsidRDefault="00845945" w:rsidP="00845945">
      <w:pPr>
        <w:pStyle w:val="ListParagraph"/>
        <w:ind w:left="284"/>
        <w:rPr>
          <w:rFonts w:cstheme="minorHAnsi"/>
          <w:szCs w:val="24"/>
        </w:rPr>
      </w:pPr>
    </w:p>
    <w:p w14:paraId="48B78E04"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 xml:space="preserve">Change directory to devstack. Create a local.conf file with 4 passwords and Host IP address. </w:t>
      </w:r>
    </w:p>
    <w:p w14:paraId="44D00BCD" w14:textId="77777777" w:rsidR="00845945" w:rsidRPr="00845945" w:rsidRDefault="00845945" w:rsidP="00845945">
      <w:pPr>
        <w:pStyle w:val="ListParagraph"/>
        <w:tabs>
          <w:tab w:val="left" w:pos="836"/>
        </w:tabs>
        <w:ind w:left="284"/>
        <w:rPr>
          <w:rFonts w:cstheme="minorHAnsi"/>
          <w:szCs w:val="24"/>
        </w:rPr>
      </w:pPr>
      <w:r w:rsidRPr="00845945">
        <w:rPr>
          <w:rFonts w:cstheme="minorHAnsi"/>
          <w:noProof/>
          <w:szCs w:val="24"/>
        </w:rPr>
        <w:drawing>
          <wp:inline distT="0" distB="0" distL="0" distR="0" wp14:anchorId="11E82856" wp14:editId="126021F1">
            <wp:extent cx="3505200" cy="34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342900"/>
                    </a:xfrm>
                    <a:prstGeom prst="rect">
                      <a:avLst/>
                    </a:prstGeom>
                  </pic:spPr>
                </pic:pic>
              </a:graphicData>
            </a:graphic>
          </wp:inline>
        </w:drawing>
      </w:r>
    </w:p>
    <w:p w14:paraId="7C61889E" w14:textId="77777777" w:rsidR="00845945" w:rsidRPr="00845945" w:rsidRDefault="00845945" w:rsidP="00845945">
      <w:pPr>
        <w:pStyle w:val="ListParagraph"/>
        <w:tabs>
          <w:tab w:val="left" w:pos="836"/>
        </w:tabs>
        <w:ind w:left="284"/>
        <w:rPr>
          <w:rFonts w:cstheme="minorHAnsi"/>
          <w:szCs w:val="24"/>
        </w:rPr>
      </w:pPr>
    </w:p>
    <w:p w14:paraId="174F6687" w14:textId="3E44E0AF"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lastRenderedPageBreak/>
        <w:t>Change the passwords, IP address and Float Range as shown in the red boxes. You may use your own password and your host IP address.</w:t>
      </w:r>
    </w:p>
    <w:p w14:paraId="5C1CFB2B" w14:textId="77777777" w:rsidR="00845945" w:rsidRPr="00845945" w:rsidRDefault="00845945" w:rsidP="00845945">
      <w:pPr>
        <w:pStyle w:val="ListParagraph"/>
        <w:ind w:left="284"/>
        <w:rPr>
          <w:rFonts w:cstheme="minorHAnsi"/>
          <w:szCs w:val="24"/>
        </w:rPr>
      </w:pPr>
      <w:r w:rsidRPr="00845945">
        <w:rPr>
          <w:rFonts w:cstheme="minorHAnsi"/>
          <w:noProof/>
          <w:szCs w:val="24"/>
        </w:rPr>
        <mc:AlternateContent>
          <mc:Choice Requires="wpg">
            <w:drawing>
              <wp:anchor distT="0" distB="0" distL="114300" distR="114300" simplePos="0" relativeHeight="251665408" behindDoc="0" locked="0" layoutInCell="1" allowOverlap="1" wp14:anchorId="0D02E4F5" wp14:editId="43164CA4">
                <wp:simplePos x="0" y="0"/>
                <wp:positionH relativeFrom="column">
                  <wp:posOffset>215153</wp:posOffset>
                </wp:positionH>
                <wp:positionV relativeFrom="paragraph">
                  <wp:posOffset>1216959</wp:posOffset>
                </wp:positionV>
                <wp:extent cx="1734671" cy="1707777"/>
                <wp:effectExtent l="0" t="0" r="18415" b="26035"/>
                <wp:wrapNone/>
                <wp:docPr id="1" name="Group 1"/>
                <wp:cNvGraphicFramePr/>
                <a:graphic xmlns:a="http://schemas.openxmlformats.org/drawingml/2006/main">
                  <a:graphicData uri="http://schemas.microsoft.com/office/word/2010/wordprocessingGroup">
                    <wpg:wgp>
                      <wpg:cNvGrpSpPr/>
                      <wpg:grpSpPr>
                        <a:xfrm>
                          <a:off x="0" y="0"/>
                          <a:ext cx="1734671" cy="1707777"/>
                          <a:chOff x="0" y="0"/>
                          <a:chExt cx="1734671" cy="1707777"/>
                        </a:xfrm>
                      </wpg:grpSpPr>
                      <wps:wsp>
                        <wps:cNvPr id="4" name="Rectangle 4"/>
                        <wps:cNvSpPr/>
                        <wps:spPr>
                          <a:xfrm>
                            <a:off x="0" y="0"/>
                            <a:ext cx="1385047" cy="611393"/>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18665"/>
                            <a:ext cx="1734671" cy="289112"/>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0AFDFB" id="Group 1" o:spid="_x0000_s1026" style="position:absolute;margin-left:16.95pt;margin-top:95.8pt;width:136.6pt;height:134.45pt;z-index:251665408" coordsize="17346,17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">
                <v:rect id="Rectangle 4" o:spid="_x0000_s1027" style="position:absolute;width:13850;height:6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" fillcolor="red" strokecolor="#243255 [1604]" strokeweight="1.35pt">
                  <v:fill opacity="12336f"/>
                </v:rect>
                <v:rect id="Rectangle 6" o:spid="_x0000_s1028" style="position:absolute;top:14186;width:17346;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" fillcolor="red" strokecolor="#243255 [1604]" strokeweight="1.35pt">
                  <v:fill opacity="12336f"/>
                </v:rect>
              </v:group>
            </w:pict>
          </mc:Fallback>
        </mc:AlternateContent>
      </w:r>
      <w:r w:rsidRPr="00845945">
        <w:rPr>
          <w:rFonts w:cstheme="minorHAnsi"/>
          <w:noProof/>
          <w:szCs w:val="24"/>
        </w:rPr>
        <w:drawing>
          <wp:inline distT="0" distB="0" distL="0" distR="0" wp14:anchorId="49870DEA" wp14:editId="5D2D97C8">
            <wp:extent cx="4800844" cy="32945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0464" cy="3301132"/>
                    </a:xfrm>
                    <a:prstGeom prst="rect">
                      <a:avLst/>
                    </a:prstGeom>
                  </pic:spPr>
                </pic:pic>
              </a:graphicData>
            </a:graphic>
          </wp:inline>
        </w:drawing>
      </w:r>
    </w:p>
    <w:p w14:paraId="5EDC8E51" w14:textId="77777777" w:rsidR="00845945" w:rsidRPr="00845945" w:rsidRDefault="00845945" w:rsidP="00845945">
      <w:pPr>
        <w:pStyle w:val="ListParagraph"/>
        <w:ind w:left="284"/>
        <w:rPr>
          <w:rFonts w:cstheme="minorHAnsi"/>
          <w:szCs w:val="24"/>
        </w:rPr>
      </w:pPr>
    </w:p>
    <w:p w14:paraId="4E4C9044"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t>Now that you have configured the minimum devstack configuration and to get started, hit the below command.</w:t>
      </w:r>
    </w:p>
    <w:p w14:paraId="6A476E8C" w14:textId="77777777" w:rsidR="00845945" w:rsidRPr="00845945" w:rsidRDefault="00845945" w:rsidP="00845945">
      <w:pPr>
        <w:pStyle w:val="ListParagraph"/>
        <w:ind w:left="284"/>
        <w:rPr>
          <w:rFonts w:cstheme="minorHAnsi"/>
          <w:szCs w:val="24"/>
        </w:rPr>
      </w:pPr>
      <w:r w:rsidRPr="00845945">
        <w:rPr>
          <w:rFonts w:cstheme="minorHAnsi"/>
          <w:noProof/>
          <w:szCs w:val="24"/>
        </w:rPr>
        <w:drawing>
          <wp:inline distT="0" distB="0" distL="0" distR="0" wp14:anchorId="3924C253" wp14:editId="523FCEDB">
            <wp:extent cx="2390775" cy="171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171450"/>
                    </a:xfrm>
                    <a:prstGeom prst="rect">
                      <a:avLst/>
                    </a:prstGeom>
                  </pic:spPr>
                </pic:pic>
              </a:graphicData>
            </a:graphic>
          </wp:inline>
        </w:drawing>
      </w:r>
    </w:p>
    <w:p w14:paraId="5168D5A3" w14:textId="77777777" w:rsidR="00845945" w:rsidRPr="00845945" w:rsidRDefault="00845945" w:rsidP="00845945">
      <w:pPr>
        <w:pStyle w:val="ListParagraph"/>
        <w:ind w:left="284"/>
        <w:rPr>
          <w:rFonts w:cstheme="minorHAnsi"/>
          <w:szCs w:val="24"/>
        </w:rPr>
      </w:pPr>
    </w:p>
    <w:p w14:paraId="3DD8B3D1" w14:textId="77777777" w:rsidR="00845945" w:rsidRPr="00845945" w:rsidRDefault="00845945" w:rsidP="00845945">
      <w:pPr>
        <w:pStyle w:val="ListParagraph"/>
        <w:numPr>
          <w:ilvl w:val="0"/>
          <w:numId w:val="21"/>
        </w:numPr>
        <w:spacing w:after="160" w:line="259" w:lineRule="auto"/>
        <w:ind w:left="284"/>
        <w:rPr>
          <w:rFonts w:cstheme="minorHAnsi"/>
          <w:szCs w:val="24"/>
        </w:rPr>
      </w:pPr>
      <w:r w:rsidRPr="00845945">
        <w:rPr>
          <w:rFonts w:cstheme="minorHAnsi"/>
          <w:szCs w:val="24"/>
        </w:rPr>
        <w:lastRenderedPageBreak/>
        <w:t xml:space="preserve">The installation will take about 30 – 60 minutes, depending on your internet speed. At the end of the installation, you should see similar screen below:  </w:t>
      </w:r>
      <w:r w:rsidRPr="00845945">
        <w:rPr>
          <w:rFonts w:cstheme="minorHAnsi"/>
          <w:noProof/>
          <w:szCs w:val="24"/>
        </w:rPr>
        <w:drawing>
          <wp:inline distT="0" distB="0" distL="0" distR="0" wp14:anchorId="74EF8631" wp14:editId="23FBEF74">
            <wp:extent cx="4828133" cy="4455833"/>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4292" cy="4470746"/>
                    </a:xfrm>
                    <a:prstGeom prst="rect">
                      <a:avLst/>
                    </a:prstGeom>
                  </pic:spPr>
                </pic:pic>
              </a:graphicData>
            </a:graphic>
          </wp:inline>
        </w:drawing>
      </w:r>
    </w:p>
    <w:p w14:paraId="3D773E74" w14:textId="77777777" w:rsidR="00845945" w:rsidRPr="00845945" w:rsidRDefault="00845945" w:rsidP="00845945">
      <w:pPr>
        <w:pStyle w:val="ListParagraph"/>
        <w:ind w:left="284"/>
        <w:rPr>
          <w:rFonts w:cstheme="minorHAnsi"/>
          <w:szCs w:val="24"/>
        </w:rPr>
      </w:pPr>
    </w:p>
    <w:p w14:paraId="22A3C6B4" w14:textId="77777777" w:rsidR="00845945" w:rsidRPr="00845945" w:rsidRDefault="00845945" w:rsidP="00845945">
      <w:pPr>
        <w:pStyle w:val="Heading2"/>
        <w:ind w:left="-142"/>
        <w:rPr>
          <w:rFonts w:cstheme="majorHAnsi"/>
        </w:rPr>
      </w:pPr>
      <w:bookmarkStart w:id="43" w:name="_Toc11082119"/>
      <w:r w:rsidRPr="00845945">
        <w:rPr>
          <w:rFonts w:cstheme="majorHAnsi"/>
        </w:rPr>
        <w:t>Testing and evaluation</w:t>
      </w:r>
      <w:bookmarkEnd w:id="43"/>
    </w:p>
    <w:p w14:paraId="000AA3B6" w14:textId="77777777" w:rsidR="00845945" w:rsidRPr="00845945" w:rsidRDefault="00845945" w:rsidP="00845945">
      <w:pPr>
        <w:pStyle w:val="Heading2"/>
        <w:rPr>
          <w:color w:val="143F6A" w:themeColor="accent3" w:themeShade="80"/>
          <w:sz w:val="22"/>
          <w:szCs w:val="22"/>
        </w:rPr>
      </w:pPr>
      <w:bookmarkStart w:id="44" w:name="_Toc11082120"/>
      <w:r w:rsidRPr="00845945">
        <w:rPr>
          <w:color w:val="143F6A" w:themeColor="accent3" w:themeShade="80"/>
          <w:sz w:val="22"/>
          <w:szCs w:val="22"/>
        </w:rPr>
        <w:t>OpenStack Dashboard</w:t>
      </w:r>
      <w:bookmarkEnd w:id="44"/>
    </w:p>
    <w:p w14:paraId="33373910" w14:textId="77777777" w:rsidR="00845945" w:rsidRPr="00845945" w:rsidRDefault="00845945" w:rsidP="00845945">
      <w:pPr>
        <w:pStyle w:val="ListParagraph"/>
        <w:numPr>
          <w:ilvl w:val="0"/>
          <w:numId w:val="22"/>
        </w:numPr>
        <w:spacing w:after="160" w:line="259" w:lineRule="auto"/>
        <w:rPr>
          <w:rFonts w:cstheme="minorHAnsi"/>
          <w:szCs w:val="24"/>
        </w:rPr>
      </w:pPr>
      <w:r w:rsidRPr="00845945">
        <w:rPr>
          <w:rFonts w:cstheme="minorHAnsi"/>
          <w:noProof/>
          <w:szCs w:val="24"/>
        </w:rPr>
        <w:lastRenderedPageBreak/>
        <w:drawing>
          <wp:anchor distT="0" distB="0" distL="114300" distR="114300" simplePos="0" relativeHeight="251666432" behindDoc="0" locked="0" layoutInCell="1" allowOverlap="1" wp14:anchorId="131DED1D" wp14:editId="7E1E3F4F">
            <wp:simplePos x="914400" y="6589059"/>
            <wp:positionH relativeFrom="column">
              <wp:align>left</wp:align>
            </wp:positionH>
            <wp:positionV relativeFrom="paragraph">
              <wp:align>top</wp:align>
            </wp:positionV>
            <wp:extent cx="2498907" cy="2944906"/>
            <wp:effectExtent l="0" t="0" r="0" b="825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98907" cy="2944906"/>
                    </a:xfrm>
                    <a:prstGeom prst="rect">
                      <a:avLst/>
                    </a:prstGeom>
                  </pic:spPr>
                </pic:pic>
              </a:graphicData>
            </a:graphic>
          </wp:anchor>
        </w:drawing>
      </w:r>
      <w:r w:rsidRPr="00845945">
        <w:rPr>
          <w:rFonts w:cstheme="minorHAnsi"/>
          <w:szCs w:val="24"/>
        </w:rPr>
        <w:t xml:space="preserve">With internet browser, key in </w:t>
      </w:r>
      <w:hyperlink r:id="rId49" w:history="1">
        <w:r w:rsidRPr="00845945">
          <w:rPr>
            <w:rStyle w:val="Hyperlink"/>
            <w:rFonts w:cstheme="minorHAnsi"/>
            <w:szCs w:val="24"/>
          </w:rPr>
          <w:t>http://192.168.1.6/dashboard</w:t>
        </w:r>
      </w:hyperlink>
    </w:p>
    <w:p w14:paraId="6894DA47" w14:textId="77777777" w:rsidR="00845945" w:rsidRPr="00845945" w:rsidRDefault="00845945" w:rsidP="00845945">
      <w:pPr>
        <w:rPr>
          <w:rFonts w:cstheme="minorHAnsi"/>
          <w:sz w:val="24"/>
          <w:szCs w:val="24"/>
        </w:rPr>
      </w:pPr>
    </w:p>
    <w:p w14:paraId="3186B780" w14:textId="77777777" w:rsidR="00845945" w:rsidRPr="00845945" w:rsidRDefault="00845945" w:rsidP="00845945">
      <w:pPr>
        <w:rPr>
          <w:rFonts w:cstheme="minorHAnsi"/>
          <w:sz w:val="24"/>
          <w:szCs w:val="24"/>
        </w:rPr>
      </w:pPr>
    </w:p>
    <w:p w14:paraId="183A7DF2" w14:textId="77777777" w:rsidR="00845945" w:rsidRPr="00845945" w:rsidRDefault="00845945" w:rsidP="00845945">
      <w:pPr>
        <w:rPr>
          <w:rFonts w:cstheme="minorHAnsi"/>
          <w:sz w:val="24"/>
          <w:szCs w:val="24"/>
        </w:rPr>
      </w:pPr>
    </w:p>
    <w:p w14:paraId="16FE7B97" w14:textId="77777777" w:rsidR="00845945" w:rsidRPr="00845945" w:rsidRDefault="00845945" w:rsidP="00845945">
      <w:pPr>
        <w:rPr>
          <w:rFonts w:cstheme="minorHAnsi"/>
          <w:sz w:val="24"/>
          <w:szCs w:val="24"/>
        </w:rPr>
      </w:pPr>
    </w:p>
    <w:p w14:paraId="3BD81F0E" w14:textId="77777777" w:rsidR="00845945" w:rsidRPr="00845945" w:rsidRDefault="00845945" w:rsidP="00845945">
      <w:pPr>
        <w:rPr>
          <w:rFonts w:cstheme="minorHAnsi"/>
          <w:sz w:val="24"/>
          <w:szCs w:val="24"/>
        </w:rPr>
      </w:pPr>
    </w:p>
    <w:p w14:paraId="6D2C35B3" w14:textId="77777777" w:rsidR="00845945" w:rsidRPr="00845945" w:rsidRDefault="00845945" w:rsidP="00845945">
      <w:pPr>
        <w:rPr>
          <w:rFonts w:cstheme="minorHAnsi"/>
          <w:sz w:val="24"/>
          <w:szCs w:val="24"/>
        </w:rPr>
      </w:pPr>
    </w:p>
    <w:p w14:paraId="5414F728" w14:textId="77777777" w:rsidR="00845945" w:rsidRPr="00845945" w:rsidRDefault="00845945" w:rsidP="00845945">
      <w:pPr>
        <w:rPr>
          <w:rFonts w:cstheme="minorHAnsi"/>
          <w:sz w:val="24"/>
          <w:szCs w:val="24"/>
        </w:rPr>
      </w:pPr>
    </w:p>
    <w:p w14:paraId="435A9F5C" w14:textId="77777777" w:rsidR="00845945" w:rsidRPr="00845945" w:rsidRDefault="00845945" w:rsidP="00845945">
      <w:pPr>
        <w:rPr>
          <w:rFonts w:cstheme="minorHAnsi"/>
          <w:sz w:val="24"/>
          <w:szCs w:val="24"/>
        </w:rPr>
      </w:pPr>
    </w:p>
    <w:p w14:paraId="06A0607F" w14:textId="77777777" w:rsidR="00845945" w:rsidRPr="00845945" w:rsidRDefault="00845945" w:rsidP="00845945">
      <w:pPr>
        <w:rPr>
          <w:rFonts w:cstheme="minorHAnsi"/>
          <w:sz w:val="24"/>
          <w:szCs w:val="24"/>
        </w:rPr>
      </w:pPr>
    </w:p>
    <w:p w14:paraId="51A293F8" w14:textId="77777777" w:rsidR="00845945" w:rsidRPr="00845945" w:rsidRDefault="00845945" w:rsidP="00845945">
      <w:pPr>
        <w:pStyle w:val="ListParagraph"/>
        <w:numPr>
          <w:ilvl w:val="0"/>
          <w:numId w:val="22"/>
        </w:numPr>
        <w:spacing w:after="160" w:line="259" w:lineRule="auto"/>
        <w:ind w:left="5670"/>
        <w:rPr>
          <w:rFonts w:cstheme="minorHAnsi"/>
          <w:szCs w:val="24"/>
        </w:rPr>
      </w:pPr>
      <w:r w:rsidRPr="00845945">
        <w:rPr>
          <w:rFonts w:cstheme="minorHAnsi"/>
          <w:noProof/>
          <w:szCs w:val="24"/>
        </w:rPr>
        <w:drawing>
          <wp:anchor distT="0" distB="0" distL="114300" distR="114300" simplePos="0" relativeHeight="251667456" behindDoc="0" locked="0" layoutInCell="1" allowOverlap="1" wp14:anchorId="696FA85E" wp14:editId="7B9B02EC">
            <wp:simplePos x="914400" y="914400"/>
            <wp:positionH relativeFrom="margin">
              <wp:align>left</wp:align>
            </wp:positionH>
            <wp:positionV relativeFrom="paragraph">
              <wp:align>top</wp:align>
            </wp:positionV>
            <wp:extent cx="3307715" cy="2320925"/>
            <wp:effectExtent l="0" t="0" r="698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07715" cy="2320925"/>
                    </a:xfrm>
                    <a:prstGeom prst="rect">
                      <a:avLst/>
                    </a:prstGeom>
                  </pic:spPr>
                </pic:pic>
              </a:graphicData>
            </a:graphic>
            <wp14:sizeRelH relativeFrom="margin">
              <wp14:pctWidth>0</wp14:pctWidth>
            </wp14:sizeRelH>
            <wp14:sizeRelV relativeFrom="margin">
              <wp14:pctHeight>0</wp14:pctHeight>
            </wp14:sizeRelV>
          </wp:anchor>
        </w:drawing>
      </w:r>
      <w:r w:rsidRPr="00845945">
        <w:rPr>
          <w:rFonts w:cstheme="minorHAnsi"/>
          <w:szCs w:val="24"/>
        </w:rPr>
        <w:t>Upon successful login, you will see the Overview page.</w:t>
      </w:r>
    </w:p>
    <w:p w14:paraId="651374E5" w14:textId="77777777" w:rsidR="00845945" w:rsidRPr="00845945" w:rsidRDefault="00845945" w:rsidP="00845945">
      <w:pPr>
        <w:rPr>
          <w:rFonts w:cstheme="minorHAnsi"/>
          <w:sz w:val="24"/>
          <w:szCs w:val="24"/>
        </w:rPr>
      </w:pPr>
    </w:p>
    <w:p w14:paraId="3678734C" w14:textId="77777777" w:rsidR="00845945" w:rsidRPr="00845945" w:rsidRDefault="00845945" w:rsidP="00845945">
      <w:pPr>
        <w:rPr>
          <w:rFonts w:cstheme="minorHAnsi"/>
          <w:sz w:val="24"/>
          <w:szCs w:val="24"/>
        </w:rPr>
      </w:pPr>
    </w:p>
    <w:p w14:paraId="45EBF8FC" w14:textId="77777777" w:rsidR="00845945" w:rsidRPr="00845945" w:rsidRDefault="00845945" w:rsidP="00845945">
      <w:pPr>
        <w:rPr>
          <w:rFonts w:cstheme="minorHAnsi"/>
          <w:sz w:val="24"/>
          <w:szCs w:val="24"/>
        </w:rPr>
      </w:pPr>
    </w:p>
    <w:p w14:paraId="08BBB53D" w14:textId="77777777" w:rsidR="00845945" w:rsidRPr="00845945" w:rsidRDefault="00845945" w:rsidP="00845945">
      <w:pPr>
        <w:rPr>
          <w:rFonts w:cstheme="minorHAnsi"/>
          <w:sz w:val="24"/>
          <w:szCs w:val="24"/>
        </w:rPr>
      </w:pPr>
    </w:p>
    <w:p w14:paraId="2424A8E6" w14:textId="77777777" w:rsidR="00845945" w:rsidRPr="00845945" w:rsidRDefault="00845945" w:rsidP="00845945">
      <w:pPr>
        <w:rPr>
          <w:rFonts w:cstheme="minorHAnsi"/>
          <w:sz w:val="24"/>
          <w:szCs w:val="24"/>
        </w:rPr>
      </w:pPr>
    </w:p>
    <w:p w14:paraId="2D703AD3" w14:textId="77777777" w:rsidR="00845945" w:rsidRPr="00845945" w:rsidRDefault="00845945" w:rsidP="00845945">
      <w:pPr>
        <w:rPr>
          <w:rFonts w:cstheme="minorHAnsi"/>
          <w:sz w:val="24"/>
          <w:szCs w:val="24"/>
        </w:rPr>
      </w:pPr>
    </w:p>
    <w:p w14:paraId="458D7E21" w14:textId="77777777" w:rsidR="00845945" w:rsidRPr="00845945" w:rsidRDefault="00845945" w:rsidP="00845945">
      <w:pPr>
        <w:pStyle w:val="Heading2"/>
        <w:rPr>
          <w:rFonts w:cstheme="minorHAnsi"/>
        </w:rPr>
      </w:pPr>
    </w:p>
    <w:p w14:paraId="602C8AC8" w14:textId="77777777" w:rsidR="00845945" w:rsidRPr="00845945" w:rsidRDefault="00845945" w:rsidP="00845945">
      <w:pPr>
        <w:rPr>
          <w:rFonts w:cstheme="minorHAnsi"/>
          <w:sz w:val="24"/>
          <w:szCs w:val="24"/>
        </w:rPr>
      </w:pPr>
    </w:p>
    <w:p w14:paraId="27D50FD9" w14:textId="77777777" w:rsidR="00845945" w:rsidRPr="00845945" w:rsidRDefault="00845945" w:rsidP="00845945">
      <w:pPr>
        <w:pStyle w:val="Heading2"/>
        <w:rPr>
          <w:rFonts w:cstheme="majorHAnsi"/>
        </w:rPr>
      </w:pPr>
      <w:bookmarkStart w:id="45" w:name="_Toc11082121"/>
      <w:r w:rsidRPr="00845945">
        <w:rPr>
          <w:rFonts w:cstheme="majorHAnsi"/>
        </w:rPr>
        <w:t>Create VM image</w:t>
      </w:r>
      <w:bookmarkEnd w:id="45"/>
    </w:p>
    <w:p w14:paraId="33CDAE9B" w14:textId="77777777" w:rsidR="00845945" w:rsidRPr="00845945" w:rsidRDefault="00845945" w:rsidP="00845945">
      <w:pPr>
        <w:pStyle w:val="ListParagraph"/>
        <w:numPr>
          <w:ilvl w:val="0"/>
          <w:numId w:val="22"/>
        </w:numPr>
        <w:spacing w:after="160" w:line="259" w:lineRule="auto"/>
        <w:rPr>
          <w:rFonts w:cstheme="minorHAnsi"/>
          <w:szCs w:val="24"/>
        </w:rPr>
      </w:pPr>
      <w:r w:rsidRPr="00845945">
        <w:rPr>
          <w:rFonts w:cstheme="minorHAnsi"/>
          <w:szCs w:val="24"/>
        </w:rPr>
        <w:t>To test, we will need an OS image for the new VM creation. To start, we will need to enter OpenStack command mode as shown in the red box. Type in “source openrc”.</w:t>
      </w:r>
    </w:p>
    <w:p w14:paraId="74B041AE" w14:textId="77777777" w:rsidR="00845945" w:rsidRPr="00845945" w:rsidRDefault="00845945" w:rsidP="00845945">
      <w:pPr>
        <w:pStyle w:val="ListParagraph"/>
        <w:ind w:left="426"/>
        <w:rPr>
          <w:rFonts w:cstheme="minorHAnsi"/>
          <w:szCs w:val="24"/>
        </w:rPr>
      </w:pPr>
      <w:r w:rsidRPr="00845945">
        <w:rPr>
          <w:rFonts w:cstheme="minorHAnsi"/>
          <w:szCs w:val="24"/>
        </w:rPr>
        <w:t>Then issue in wget command as shown in the blue box.</w:t>
      </w:r>
    </w:p>
    <w:p w14:paraId="28D49418" w14:textId="77777777" w:rsidR="00845945" w:rsidRPr="00845945" w:rsidRDefault="00845945" w:rsidP="00845945">
      <w:pPr>
        <w:pStyle w:val="ListParagraph"/>
        <w:ind w:left="426"/>
        <w:rPr>
          <w:rFonts w:cstheme="minorHAnsi"/>
          <w:szCs w:val="24"/>
        </w:rPr>
      </w:pPr>
      <w:r w:rsidRPr="00845945">
        <w:rPr>
          <w:rFonts w:cstheme="minorHAnsi"/>
          <w:noProof/>
          <w:szCs w:val="24"/>
        </w:rPr>
        <w:lastRenderedPageBreak/>
        <mc:AlternateContent>
          <mc:Choice Requires="wpg">
            <w:drawing>
              <wp:inline distT="0" distB="0" distL="0" distR="0" wp14:anchorId="04CC23B4" wp14:editId="26826F8F">
                <wp:extent cx="4679577" cy="2010335"/>
                <wp:effectExtent l="0" t="0" r="6985" b="9525"/>
                <wp:docPr id="28" name="Group 28"/>
                <wp:cNvGraphicFramePr/>
                <a:graphic xmlns:a="http://schemas.openxmlformats.org/drawingml/2006/main">
                  <a:graphicData uri="http://schemas.microsoft.com/office/word/2010/wordprocessingGroup">
                    <wpg:wgp>
                      <wpg:cNvGrpSpPr/>
                      <wpg:grpSpPr>
                        <a:xfrm>
                          <a:off x="0" y="0"/>
                          <a:ext cx="4679577" cy="2010335"/>
                          <a:chOff x="0" y="0"/>
                          <a:chExt cx="4840605" cy="2082800"/>
                        </a:xfrm>
                      </wpg:grpSpPr>
                      <wpg:grpSp>
                        <wpg:cNvPr id="10" name="Group 10"/>
                        <wpg:cNvGrpSpPr/>
                        <wpg:grpSpPr>
                          <a:xfrm>
                            <a:off x="0" y="0"/>
                            <a:ext cx="4840605" cy="2082800"/>
                            <a:chOff x="0" y="0"/>
                            <a:chExt cx="4840605" cy="2082800"/>
                          </a:xfrm>
                        </wpg:grpSpPr>
                        <pic:pic xmlns:pic="http://schemas.openxmlformats.org/drawingml/2006/picture">
                          <pic:nvPicPr>
                            <pic:cNvPr id="40" name="Picture 4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40605" cy="2082800"/>
                            </a:xfrm>
                            <a:prstGeom prst="rect">
                              <a:avLst/>
                            </a:prstGeom>
                          </pic:spPr>
                        </pic:pic>
                        <wps:wsp>
                          <wps:cNvPr id="8" name="Rectangle 8"/>
                          <wps:cNvSpPr/>
                          <wps:spPr>
                            <a:xfrm>
                              <a:off x="1600200" y="0"/>
                              <a:ext cx="806450" cy="107315"/>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20171" y="221877"/>
                            <a:ext cx="4686300" cy="262217"/>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5998642" id="Group 28" o:spid="_x0000_s1026" style="width:368.45pt;height:158.3pt;mso-position-horizontal-relative:char;mso-position-vertical-relative:line" coordsize="48406,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">
                <v:group id="Group 10" o:spid="_x0000_s1027" style="position:absolute;width:48406;height:20828" coordsize="48406,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0" o:spid="_x0000_s1028" type="#_x0000_t75" style="position:absolute;width:48406;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">
                    <v:imagedata r:id="rId52" o:title=""/>
                  </v:shape>
                  <v:rect id="Rectangle 8" o:spid="_x0000_s1029" style="position:absolute;left:16002;width:8064;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" fillcolor="red" strokecolor="#243255 [1604]" strokeweight="1.35pt">
                    <v:fill opacity="12336f"/>
                  </v:rect>
                </v:group>
                <v:rect id="Rectangle 12" o:spid="_x0000_s1030" style="position:absolute;left:201;top:2218;width:46863;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" fillcolor="#4a66ac [3204]" strokecolor="#243255 [1604]" strokeweight="1.35pt">
                  <v:fill opacity="12336f"/>
                </v:rect>
                <w10:anchorlock/>
              </v:group>
            </w:pict>
          </mc:Fallback>
        </mc:AlternateContent>
      </w:r>
    </w:p>
    <w:p w14:paraId="7E421523" w14:textId="77777777" w:rsidR="00845945" w:rsidRPr="00845945" w:rsidRDefault="00845945" w:rsidP="00845945">
      <w:pPr>
        <w:pStyle w:val="ListParagraph"/>
        <w:ind w:left="426"/>
        <w:rPr>
          <w:rFonts w:cstheme="minorHAnsi"/>
          <w:szCs w:val="24"/>
        </w:rPr>
      </w:pPr>
    </w:p>
    <w:p w14:paraId="4831D74D" w14:textId="77777777" w:rsidR="00845945" w:rsidRPr="00845945" w:rsidRDefault="00845945" w:rsidP="00845945">
      <w:pPr>
        <w:pStyle w:val="ListParagraph"/>
        <w:numPr>
          <w:ilvl w:val="0"/>
          <w:numId w:val="22"/>
        </w:numPr>
        <w:spacing w:after="160" w:line="259" w:lineRule="auto"/>
        <w:rPr>
          <w:rFonts w:cstheme="minorHAnsi"/>
          <w:szCs w:val="24"/>
        </w:rPr>
      </w:pPr>
      <w:r w:rsidRPr="00845945">
        <w:rPr>
          <w:rFonts w:cstheme="minorHAnsi"/>
          <w:noProof/>
          <w:szCs w:val="24"/>
        </w:rPr>
        <mc:AlternateContent>
          <mc:Choice Requires="wpg">
            <w:drawing>
              <wp:anchor distT="0" distB="0" distL="114300" distR="114300" simplePos="0" relativeHeight="251668480" behindDoc="0" locked="0" layoutInCell="1" allowOverlap="1" wp14:anchorId="74FE7924" wp14:editId="617A631F">
                <wp:simplePos x="0" y="0"/>
                <wp:positionH relativeFrom="column">
                  <wp:posOffset>215153</wp:posOffset>
                </wp:positionH>
                <wp:positionV relativeFrom="paragraph">
                  <wp:posOffset>230991</wp:posOffset>
                </wp:positionV>
                <wp:extent cx="4658995" cy="3328035"/>
                <wp:effectExtent l="0" t="0" r="8255" b="5715"/>
                <wp:wrapNone/>
                <wp:docPr id="44" name="Group 44"/>
                <wp:cNvGraphicFramePr/>
                <a:graphic xmlns:a="http://schemas.openxmlformats.org/drawingml/2006/main">
                  <a:graphicData uri="http://schemas.microsoft.com/office/word/2010/wordprocessingGroup">
                    <wpg:wgp>
                      <wpg:cNvGrpSpPr/>
                      <wpg:grpSpPr>
                        <a:xfrm>
                          <a:off x="0" y="0"/>
                          <a:ext cx="4658995" cy="3328035"/>
                          <a:chOff x="0" y="0"/>
                          <a:chExt cx="4658995" cy="3328035"/>
                        </a:xfrm>
                      </wpg:grpSpPr>
                      <pic:pic xmlns:pic="http://schemas.openxmlformats.org/drawingml/2006/picture">
                        <pic:nvPicPr>
                          <pic:cNvPr id="41" name="Picture 4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58995" cy="3328035"/>
                          </a:xfrm>
                          <a:prstGeom prst="rect">
                            <a:avLst/>
                          </a:prstGeom>
                        </pic:spPr>
                      </pic:pic>
                      <wps:wsp>
                        <wps:cNvPr id="38" name="Rectangle 38"/>
                        <wps:cNvSpPr/>
                        <wps:spPr>
                          <a:xfrm>
                            <a:off x="813547" y="181535"/>
                            <a:ext cx="2138082" cy="134470"/>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D26CFB" id="Group 44" o:spid="_x0000_s1026" style="position:absolute;margin-left:16.95pt;margin-top:18.2pt;width:366.85pt;height:262.05pt;z-index:251668480" coordsize="46589,33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">
                <v:shape id="Picture 41" o:spid="_x0000_s1027" type="#_x0000_t75" style="position:absolute;width:46589;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">
                  <v:imagedata r:id="rId54" o:title=""/>
                </v:shape>
                <v:rect id="Rectangle 38" o:spid="_x0000_s1028" style="position:absolute;left:8135;top:1815;width:21381;height:1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" fillcolor="red" strokecolor="#243255 [1604]" strokeweight="1.35pt">
                  <v:fill opacity="12336f"/>
                </v:rect>
              </v:group>
            </w:pict>
          </mc:Fallback>
        </mc:AlternateContent>
      </w:r>
      <w:r w:rsidRPr="00845945">
        <w:rPr>
          <w:rFonts w:cstheme="minorHAnsi"/>
          <w:szCs w:val="24"/>
        </w:rPr>
        <w:t>Issue command as below to add the cirros image.</w:t>
      </w:r>
    </w:p>
    <w:p w14:paraId="3B1D7AEB" w14:textId="77777777" w:rsidR="00845945" w:rsidRPr="00845945" w:rsidRDefault="00845945" w:rsidP="00845945">
      <w:pPr>
        <w:rPr>
          <w:rFonts w:cstheme="minorHAnsi"/>
          <w:sz w:val="24"/>
          <w:szCs w:val="24"/>
        </w:rPr>
      </w:pPr>
    </w:p>
    <w:p w14:paraId="750149F5" w14:textId="77777777" w:rsidR="00845945" w:rsidRPr="00845945" w:rsidRDefault="00845945" w:rsidP="00845945">
      <w:pPr>
        <w:rPr>
          <w:rFonts w:cstheme="minorHAnsi"/>
          <w:sz w:val="24"/>
          <w:szCs w:val="24"/>
        </w:rPr>
      </w:pPr>
    </w:p>
    <w:p w14:paraId="4D7F2BDF" w14:textId="77777777" w:rsidR="00845945" w:rsidRPr="00845945" w:rsidRDefault="00845945" w:rsidP="00845945">
      <w:pPr>
        <w:rPr>
          <w:rFonts w:cstheme="minorHAnsi"/>
          <w:sz w:val="24"/>
          <w:szCs w:val="24"/>
        </w:rPr>
      </w:pPr>
    </w:p>
    <w:p w14:paraId="22C2EB32" w14:textId="77777777" w:rsidR="00845945" w:rsidRPr="00845945" w:rsidRDefault="00845945" w:rsidP="00845945">
      <w:pPr>
        <w:rPr>
          <w:rFonts w:cstheme="minorHAnsi"/>
          <w:sz w:val="24"/>
          <w:szCs w:val="24"/>
        </w:rPr>
      </w:pPr>
    </w:p>
    <w:p w14:paraId="2AC5A732" w14:textId="77777777" w:rsidR="00845945" w:rsidRPr="00845945" w:rsidRDefault="00845945" w:rsidP="00845945">
      <w:pPr>
        <w:rPr>
          <w:rFonts w:cstheme="minorHAnsi"/>
          <w:sz w:val="24"/>
          <w:szCs w:val="24"/>
        </w:rPr>
      </w:pPr>
    </w:p>
    <w:p w14:paraId="7BABEE52" w14:textId="77777777" w:rsidR="00845945" w:rsidRPr="00845945" w:rsidRDefault="00845945" w:rsidP="00845945">
      <w:pPr>
        <w:rPr>
          <w:rFonts w:cstheme="minorHAnsi"/>
          <w:sz w:val="24"/>
          <w:szCs w:val="24"/>
        </w:rPr>
      </w:pPr>
    </w:p>
    <w:p w14:paraId="0DE2B2BC" w14:textId="77777777" w:rsidR="00845945" w:rsidRPr="00845945" w:rsidRDefault="00845945" w:rsidP="00845945">
      <w:pPr>
        <w:rPr>
          <w:rFonts w:cstheme="minorHAnsi"/>
          <w:sz w:val="24"/>
          <w:szCs w:val="24"/>
        </w:rPr>
      </w:pPr>
    </w:p>
    <w:p w14:paraId="4CEF7BFC" w14:textId="77777777" w:rsidR="00845945" w:rsidRPr="00845945" w:rsidRDefault="00845945" w:rsidP="00845945">
      <w:pPr>
        <w:rPr>
          <w:rFonts w:cstheme="minorHAnsi"/>
          <w:sz w:val="24"/>
          <w:szCs w:val="24"/>
        </w:rPr>
      </w:pPr>
    </w:p>
    <w:p w14:paraId="1A745A66" w14:textId="77777777" w:rsidR="00845945" w:rsidRPr="00845945" w:rsidRDefault="00845945" w:rsidP="00845945">
      <w:pPr>
        <w:ind w:left="426"/>
        <w:rPr>
          <w:rFonts w:cstheme="minorHAnsi"/>
          <w:sz w:val="24"/>
          <w:szCs w:val="24"/>
        </w:rPr>
      </w:pPr>
      <w:r w:rsidRPr="00845945">
        <w:rPr>
          <w:rFonts w:cstheme="minorHAnsi"/>
          <w:sz w:val="24"/>
          <w:szCs w:val="24"/>
        </w:rPr>
        <w:br w:type="textWrapping" w:clear="all"/>
      </w:r>
    </w:p>
    <w:p w14:paraId="7CBCCB73" w14:textId="77777777" w:rsidR="00845945" w:rsidRPr="00845945" w:rsidRDefault="00845945" w:rsidP="00845945">
      <w:pPr>
        <w:ind w:left="426"/>
        <w:rPr>
          <w:rFonts w:cstheme="minorHAnsi"/>
          <w:sz w:val="24"/>
          <w:szCs w:val="24"/>
        </w:rPr>
      </w:pPr>
    </w:p>
    <w:p w14:paraId="71D5F728" w14:textId="77777777" w:rsidR="00845945" w:rsidRPr="00845945" w:rsidRDefault="00845945" w:rsidP="00845945">
      <w:pPr>
        <w:ind w:left="426"/>
        <w:rPr>
          <w:rFonts w:cstheme="minorHAnsi"/>
          <w:sz w:val="24"/>
          <w:szCs w:val="24"/>
        </w:rPr>
      </w:pPr>
    </w:p>
    <w:p w14:paraId="3877A774" w14:textId="77777777" w:rsidR="00845945" w:rsidRPr="00845945" w:rsidRDefault="00845945" w:rsidP="00845945">
      <w:pPr>
        <w:pStyle w:val="ListParagraph"/>
        <w:numPr>
          <w:ilvl w:val="0"/>
          <w:numId w:val="22"/>
        </w:numPr>
        <w:spacing w:after="160" w:line="259" w:lineRule="auto"/>
        <w:rPr>
          <w:rFonts w:cstheme="minorHAnsi"/>
          <w:szCs w:val="24"/>
        </w:rPr>
      </w:pPr>
      <w:r w:rsidRPr="00845945">
        <w:rPr>
          <w:rFonts w:cstheme="minorHAnsi"/>
          <w:szCs w:val="24"/>
        </w:rPr>
        <w:t>Issue the command to list the images</w:t>
      </w:r>
    </w:p>
    <w:p w14:paraId="615FD299" w14:textId="77777777" w:rsidR="00845945" w:rsidRPr="00845945" w:rsidRDefault="00845945" w:rsidP="00845945">
      <w:pPr>
        <w:ind w:left="426"/>
        <w:rPr>
          <w:rFonts w:cstheme="minorHAnsi"/>
          <w:sz w:val="24"/>
          <w:szCs w:val="24"/>
        </w:rPr>
      </w:pPr>
      <w:r w:rsidRPr="00845945">
        <w:rPr>
          <w:rFonts w:cstheme="minorHAnsi"/>
          <w:noProof/>
          <w:sz w:val="24"/>
          <w:szCs w:val="24"/>
        </w:rPr>
        <w:drawing>
          <wp:inline distT="0" distB="0" distL="0" distR="0" wp14:anchorId="2F397EA5" wp14:editId="4BBC4660">
            <wp:extent cx="4760259" cy="93770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0674" cy="959457"/>
                    </a:xfrm>
                    <a:prstGeom prst="rect">
                      <a:avLst/>
                    </a:prstGeom>
                  </pic:spPr>
                </pic:pic>
              </a:graphicData>
            </a:graphic>
          </wp:inline>
        </w:drawing>
      </w:r>
    </w:p>
    <w:p w14:paraId="341F2008" w14:textId="77777777" w:rsidR="00845945" w:rsidRPr="00845945" w:rsidRDefault="00845945" w:rsidP="00845945">
      <w:pPr>
        <w:pStyle w:val="ListParagraph"/>
        <w:numPr>
          <w:ilvl w:val="0"/>
          <w:numId w:val="22"/>
        </w:numPr>
        <w:spacing w:after="160" w:line="259" w:lineRule="auto"/>
        <w:rPr>
          <w:rFonts w:cstheme="minorHAnsi"/>
          <w:szCs w:val="24"/>
        </w:rPr>
      </w:pPr>
      <w:r w:rsidRPr="00845945">
        <w:rPr>
          <w:rFonts w:cstheme="minorHAnsi"/>
          <w:szCs w:val="24"/>
        </w:rPr>
        <w:t>Back to OpenStack dashboard, and navigate to Images. You will see the images created as shown below.</w:t>
      </w:r>
    </w:p>
    <w:p w14:paraId="291CB4B0" w14:textId="77777777" w:rsidR="00845945" w:rsidRPr="00845945" w:rsidRDefault="00845945" w:rsidP="00845945">
      <w:pPr>
        <w:pStyle w:val="ListParagraph"/>
        <w:ind w:left="426"/>
        <w:rPr>
          <w:rFonts w:cstheme="minorHAnsi"/>
          <w:szCs w:val="24"/>
        </w:rPr>
      </w:pPr>
      <w:r w:rsidRPr="00845945">
        <w:rPr>
          <w:rFonts w:cstheme="minorHAnsi"/>
          <w:noProof/>
          <w:szCs w:val="24"/>
        </w:rPr>
        <w:lastRenderedPageBreak/>
        <w:drawing>
          <wp:inline distT="0" distB="0" distL="0" distR="0" wp14:anchorId="10E4A0D4" wp14:editId="2DFA913A">
            <wp:extent cx="4733365" cy="182286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7693" cy="1836085"/>
                    </a:xfrm>
                    <a:prstGeom prst="rect">
                      <a:avLst/>
                    </a:prstGeom>
                  </pic:spPr>
                </pic:pic>
              </a:graphicData>
            </a:graphic>
          </wp:inline>
        </w:drawing>
      </w:r>
    </w:p>
    <w:p w14:paraId="4D4C9F59" w14:textId="77777777" w:rsidR="00845945" w:rsidRPr="00845945" w:rsidRDefault="00845945" w:rsidP="00845945">
      <w:pPr>
        <w:pStyle w:val="ListParagraph"/>
        <w:ind w:left="426"/>
        <w:rPr>
          <w:rFonts w:cstheme="minorHAnsi"/>
          <w:szCs w:val="24"/>
        </w:rPr>
      </w:pPr>
    </w:p>
    <w:p w14:paraId="0F8A0A41" w14:textId="77777777" w:rsidR="00845945" w:rsidRPr="00845945" w:rsidRDefault="00845945" w:rsidP="00845945">
      <w:pPr>
        <w:pStyle w:val="Heading2"/>
        <w:rPr>
          <w:rFonts w:cstheme="majorHAnsi"/>
        </w:rPr>
      </w:pPr>
      <w:bookmarkStart w:id="46" w:name="_Toc11082122"/>
      <w:r w:rsidRPr="00845945">
        <w:rPr>
          <w:rFonts w:cstheme="majorHAnsi"/>
        </w:rPr>
        <w:t>Launch an Instance</w:t>
      </w:r>
      <w:bookmarkEnd w:id="46"/>
    </w:p>
    <w:p w14:paraId="3DB808D3"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Click the Launch button on the image that was created earlier, as shown below. Name your instance.</w:t>
      </w:r>
    </w:p>
    <w:p w14:paraId="58375CBE"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00A217FE" wp14:editId="657F2E68">
                <wp:extent cx="4753535" cy="2050676"/>
                <wp:effectExtent l="0" t="0" r="9525" b="6985"/>
                <wp:docPr id="73" name="Group 73"/>
                <wp:cNvGraphicFramePr/>
                <a:graphic xmlns:a="http://schemas.openxmlformats.org/drawingml/2006/main">
                  <a:graphicData uri="http://schemas.microsoft.com/office/word/2010/wordprocessingGroup">
                    <wpg:wgp>
                      <wpg:cNvGrpSpPr/>
                      <wpg:grpSpPr>
                        <a:xfrm>
                          <a:off x="0" y="0"/>
                          <a:ext cx="4753535" cy="2050676"/>
                          <a:chOff x="0" y="0"/>
                          <a:chExt cx="5731510" cy="2413635"/>
                        </a:xfrm>
                      </wpg:grpSpPr>
                      <pic:pic xmlns:pic="http://schemas.openxmlformats.org/drawingml/2006/picture">
                        <pic:nvPicPr>
                          <pic:cNvPr id="45" name="Picture 4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wps:wsp>
                        <wps:cNvPr id="72" name="Oval 72"/>
                        <wps:cNvSpPr/>
                        <wps:spPr>
                          <a:xfrm>
                            <a:off x="5224183" y="1707776"/>
                            <a:ext cx="463924" cy="208429"/>
                          </a:xfrm>
                          <a:prstGeom prst="ellipse">
                            <a:avLst/>
                          </a:prstGeom>
                          <a:solidFill>
                            <a:srgbClr val="FF0000">
                              <a:alpha val="19000"/>
                            </a:srgbClr>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BA8A33" id="Group 73" o:spid="_x0000_s1026" style="width:374.3pt;height:161.45pt;mso-position-horizontal-relative:char;mso-position-vertical-relative:line" coordsize="57315,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">
                <v:shape id="Picture 45" o:spid="_x0000_s1027" type="#_x0000_t75" style="position:absolute;width:57315;height:24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">
                  <v:imagedata r:id="rId58" o:title=""/>
                </v:shape>
                <v:oval id="Oval 72" o:spid="_x0000_s1028" style="position:absolute;left:52241;top:17077;width:4640;height: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" fillcolor="red" strokecolor="#243255 [1604]" strokeweight="1.35pt">
                  <v:fill opacity="12336f"/>
                  <v:stroke dashstyle="dash"/>
                </v:oval>
                <w10:anchorlock/>
              </v:group>
            </w:pict>
          </mc:Fallback>
        </mc:AlternateContent>
      </w:r>
    </w:p>
    <w:p w14:paraId="5EEDD9E9" w14:textId="77777777" w:rsidR="00845945" w:rsidRPr="00845945" w:rsidRDefault="00845945" w:rsidP="00845945">
      <w:pPr>
        <w:pStyle w:val="ListParagraph"/>
        <w:ind w:left="360"/>
        <w:rPr>
          <w:rFonts w:cstheme="minorHAnsi"/>
          <w:szCs w:val="24"/>
        </w:rPr>
      </w:pPr>
    </w:p>
    <w:p w14:paraId="65CDA745" w14:textId="77777777" w:rsidR="00845945" w:rsidRPr="00845945" w:rsidRDefault="00845945" w:rsidP="00845945">
      <w:pPr>
        <w:pStyle w:val="ListParagraph"/>
        <w:ind w:left="360"/>
        <w:rPr>
          <w:rFonts w:cstheme="minorHAnsi"/>
          <w:szCs w:val="24"/>
        </w:rPr>
      </w:pPr>
    </w:p>
    <w:p w14:paraId="1D96E3ED" w14:textId="77777777" w:rsidR="00845945" w:rsidRPr="00845945" w:rsidRDefault="00845945" w:rsidP="00845945">
      <w:pPr>
        <w:pStyle w:val="ListParagraph"/>
        <w:ind w:left="360"/>
        <w:rPr>
          <w:rFonts w:cstheme="minorHAnsi"/>
          <w:szCs w:val="24"/>
        </w:rPr>
      </w:pPr>
    </w:p>
    <w:p w14:paraId="40B2B71E" w14:textId="77777777" w:rsidR="00845945" w:rsidRPr="00845945" w:rsidRDefault="00845945" w:rsidP="00845945">
      <w:pPr>
        <w:pStyle w:val="ListParagraph"/>
        <w:ind w:left="360"/>
        <w:rPr>
          <w:rFonts w:cstheme="minorHAnsi"/>
          <w:szCs w:val="24"/>
        </w:rPr>
      </w:pPr>
    </w:p>
    <w:p w14:paraId="2327C055" w14:textId="77777777" w:rsidR="00845945" w:rsidRPr="00845945" w:rsidRDefault="00845945" w:rsidP="00845945">
      <w:pPr>
        <w:pStyle w:val="ListParagraph"/>
        <w:ind w:left="360"/>
        <w:rPr>
          <w:rFonts w:cstheme="minorHAnsi"/>
          <w:szCs w:val="24"/>
        </w:rPr>
      </w:pPr>
    </w:p>
    <w:p w14:paraId="470A4CD4" w14:textId="77777777" w:rsidR="00845945" w:rsidRPr="00845945" w:rsidRDefault="00845945" w:rsidP="00845945">
      <w:pPr>
        <w:pStyle w:val="ListParagraph"/>
        <w:ind w:left="360"/>
        <w:rPr>
          <w:rFonts w:cstheme="minorHAnsi"/>
          <w:szCs w:val="24"/>
        </w:rPr>
      </w:pPr>
    </w:p>
    <w:p w14:paraId="71323395" w14:textId="77777777" w:rsidR="00845945" w:rsidRPr="00845945" w:rsidRDefault="00845945" w:rsidP="00845945">
      <w:pPr>
        <w:pStyle w:val="ListParagraph"/>
        <w:ind w:left="360"/>
        <w:rPr>
          <w:rFonts w:cstheme="minorHAnsi"/>
          <w:szCs w:val="24"/>
        </w:rPr>
      </w:pPr>
    </w:p>
    <w:p w14:paraId="2DF1E1C7" w14:textId="77777777" w:rsidR="00845945" w:rsidRPr="00845945" w:rsidRDefault="00845945" w:rsidP="00845945">
      <w:pPr>
        <w:pStyle w:val="ListParagraph"/>
        <w:ind w:left="360"/>
        <w:rPr>
          <w:rFonts w:cstheme="minorHAnsi"/>
          <w:szCs w:val="24"/>
        </w:rPr>
      </w:pPr>
    </w:p>
    <w:p w14:paraId="336F5281" w14:textId="77777777" w:rsidR="00845945" w:rsidRPr="00845945" w:rsidRDefault="00845945" w:rsidP="00845945">
      <w:pPr>
        <w:pStyle w:val="ListParagraph"/>
        <w:ind w:left="360"/>
        <w:rPr>
          <w:rFonts w:cstheme="minorHAnsi"/>
          <w:szCs w:val="24"/>
        </w:rPr>
      </w:pPr>
    </w:p>
    <w:p w14:paraId="50BCF614"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noProof/>
          <w:szCs w:val="24"/>
        </w:rPr>
        <mc:AlternateContent>
          <mc:Choice Requires="wpg">
            <w:drawing>
              <wp:anchor distT="0" distB="0" distL="114300" distR="114300" simplePos="0" relativeHeight="251669504" behindDoc="0" locked="0" layoutInCell="1" allowOverlap="1" wp14:anchorId="5B244264" wp14:editId="1913F03D">
                <wp:simplePos x="0" y="0"/>
                <wp:positionH relativeFrom="column">
                  <wp:posOffset>228600</wp:posOffset>
                </wp:positionH>
                <wp:positionV relativeFrom="paragraph">
                  <wp:posOffset>181535</wp:posOffset>
                </wp:positionV>
                <wp:extent cx="4819015" cy="2884170"/>
                <wp:effectExtent l="0" t="0" r="635" b="0"/>
                <wp:wrapNone/>
                <wp:docPr id="75" name="Group 75"/>
                <wp:cNvGraphicFramePr/>
                <a:graphic xmlns:a="http://schemas.openxmlformats.org/drawingml/2006/main">
                  <a:graphicData uri="http://schemas.microsoft.com/office/word/2010/wordprocessingGroup">
                    <wpg:wgp>
                      <wpg:cNvGrpSpPr/>
                      <wpg:grpSpPr>
                        <a:xfrm>
                          <a:off x="0" y="0"/>
                          <a:ext cx="4819015" cy="2884170"/>
                          <a:chOff x="0" y="0"/>
                          <a:chExt cx="4819015" cy="2884170"/>
                        </a:xfrm>
                      </wpg:grpSpPr>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19015" cy="2884170"/>
                          </a:xfrm>
                          <a:prstGeom prst="rect">
                            <a:avLst/>
                          </a:prstGeom>
                        </pic:spPr>
                      </pic:pic>
                      <wps:wsp>
                        <wps:cNvPr id="74" name="Rectangle 74"/>
                        <wps:cNvSpPr/>
                        <wps:spPr>
                          <a:xfrm>
                            <a:off x="1324535" y="1405218"/>
                            <a:ext cx="3442447" cy="168088"/>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1D63FC" id="Group 75" o:spid="_x0000_s1026" style="position:absolute;margin-left:18pt;margin-top:14.3pt;width:379.45pt;height:227.1pt;z-index:251669504" coordsize="48190,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&#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">
                <v:shape id="Picture 46" o:spid="_x0000_s1027" type="#_x0000_t75" style="position:absolute;width:48190;height:28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">
                  <v:imagedata r:id="rId60" o:title=""/>
                </v:shape>
                <v:rect id="Rectangle 74" o:spid="_x0000_s1028" style="position:absolute;left:13245;top:14052;width:34424;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" fillcolor="red" strokecolor="#243255 [1604]" strokeweight="1.35pt">
                  <v:fill opacity="12336f"/>
                </v:rect>
              </v:group>
            </w:pict>
          </mc:Fallback>
        </mc:AlternateContent>
      </w:r>
      <w:r w:rsidRPr="00845945">
        <w:rPr>
          <w:rFonts w:cstheme="minorHAnsi"/>
          <w:szCs w:val="24"/>
        </w:rPr>
        <w:t xml:space="preserve"> Select the source.</w:t>
      </w:r>
    </w:p>
    <w:p w14:paraId="7C394796" w14:textId="77777777" w:rsidR="00845945" w:rsidRPr="00845945" w:rsidRDefault="00845945" w:rsidP="00845945">
      <w:pPr>
        <w:pStyle w:val="ListParagraph"/>
        <w:ind w:left="360"/>
        <w:rPr>
          <w:rFonts w:cstheme="minorHAnsi"/>
          <w:szCs w:val="24"/>
        </w:rPr>
      </w:pPr>
    </w:p>
    <w:p w14:paraId="3C7C3C08" w14:textId="77777777" w:rsidR="00845945" w:rsidRPr="00845945" w:rsidRDefault="00845945" w:rsidP="00845945">
      <w:pPr>
        <w:rPr>
          <w:rFonts w:cstheme="minorHAnsi"/>
          <w:sz w:val="24"/>
          <w:szCs w:val="24"/>
        </w:rPr>
      </w:pPr>
    </w:p>
    <w:p w14:paraId="0517C02C" w14:textId="77777777" w:rsidR="00845945" w:rsidRPr="00845945" w:rsidRDefault="00845945" w:rsidP="00845945">
      <w:pPr>
        <w:rPr>
          <w:rFonts w:cstheme="minorHAnsi"/>
          <w:sz w:val="24"/>
          <w:szCs w:val="24"/>
        </w:rPr>
      </w:pPr>
    </w:p>
    <w:p w14:paraId="7B341379" w14:textId="77777777" w:rsidR="00845945" w:rsidRPr="00845945" w:rsidRDefault="00845945" w:rsidP="00845945">
      <w:pPr>
        <w:rPr>
          <w:rFonts w:cstheme="minorHAnsi"/>
          <w:sz w:val="24"/>
          <w:szCs w:val="24"/>
        </w:rPr>
      </w:pPr>
    </w:p>
    <w:p w14:paraId="17DC11B4" w14:textId="77777777" w:rsidR="00845945" w:rsidRPr="00845945" w:rsidRDefault="00845945" w:rsidP="00845945">
      <w:pPr>
        <w:rPr>
          <w:rFonts w:cstheme="minorHAnsi"/>
          <w:sz w:val="24"/>
          <w:szCs w:val="24"/>
        </w:rPr>
      </w:pPr>
    </w:p>
    <w:p w14:paraId="709FECE5" w14:textId="77777777" w:rsidR="00845945" w:rsidRPr="00845945" w:rsidRDefault="00845945" w:rsidP="00845945">
      <w:pPr>
        <w:rPr>
          <w:rFonts w:cstheme="minorHAnsi"/>
          <w:sz w:val="24"/>
          <w:szCs w:val="24"/>
        </w:rPr>
      </w:pPr>
    </w:p>
    <w:p w14:paraId="42500A79" w14:textId="77777777" w:rsidR="00845945" w:rsidRPr="00845945" w:rsidRDefault="00845945" w:rsidP="00845945">
      <w:pPr>
        <w:rPr>
          <w:rFonts w:cstheme="minorHAnsi"/>
          <w:sz w:val="24"/>
          <w:szCs w:val="24"/>
        </w:rPr>
      </w:pPr>
    </w:p>
    <w:p w14:paraId="13AE9269" w14:textId="77777777" w:rsidR="00845945" w:rsidRPr="00845945" w:rsidRDefault="00845945" w:rsidP="00845945">
      <w:pPr>
        <w:rPr>
          <w:rFonts w:cstheme="minorHAnsi"/>
          <w:sz w:val="24"/>
          <w:szCs w:val="24"/>
        </w:rPr>
      </w:pPr>
    </w:p>
    <w:p w14:paraId="2B338071" w14:textId="77777777" w:rsidR="00845945" w:rsidRPr="00845945" w:rsidRDefault="00845945" w:rsidP="00845945">
      <w:pPr>
        <w:rPr>
          <w:rFonts w:cstheme="minorHAnsi"/>
          <w:sz w:val="24"/>
          <w:szCs w:val="24"/>
        </w:rPr>
      </w:pPr>
    </w:p>
    <w:p w14:paraId="71D32EAA" w14:textId="77777777" w:rsidR="00845945" w:rsidRPr="00845945" w:rsidRDefault="00845945" w:rsidP="00845945">
      <w:pPr>
        <w:rPr>
          <w:rFonts w:cstheme="minorHAnsi"/>
          <w:sz w:val="24"/>
          <w:szCs w:val="24"/>
        </w:rPr>
      </w:pPr>
    </w:p>
    <w:p w14:paraId="4DB211C3" w14:textId="77777777" w:rsidR="00845945" w:rsidRPr="00845945" w:rsidRDefault="00845945" w:rsidP="00845945">
      <w:pPr>
        <w:pStyle w:val="ListParagraph"/>
        <w:ind w:left="426"/>
        <w:rPr>
          <w:rFonts w:cstheme="minorHAnsi"/>
          <w:szCs w:val="24"/>
        </w:rPr>
      </w:pPr>
    </w:p>
    <w:p w14:paraId="43605628"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Select the Flavor (vCPU, RAM, Total Disk, Root Disk, etc)</w:t>
      </w:r>
    </w:p>
    <w:p w14:paraId="7D0BE10B" w14:textId="30E5EFF4" w:rsidR="00845945" w:rsidRPr="00852856" w:rsidRDefault="00845945" w:rsidP="00852856">
      <w:pPr>
        <w:pStyle w:val="ListParagraph"/>
        <w:ind w:left="360"/>
        <w:rPr>
          <w:rFonts w:cstheme="minorHAnsi"/>
          <w:szCs w:val="24"/>
        </w:rPr>
      </w:pPr>
      <w:r w:rsidRPr="00845945">
        <w:rPr>
          <w:rFonts w:cstheme="minorHAnsi"/>
          <w:noProof/>
          <w:szCs w:val="24"/>
        </w:rPr>
        <w:drawing>
          <wp:inline distT="0" distB="0" distL="0" distR="0" wp14:anchorId="2CF41BF1" wp14:editId="394B66FA">
            <wp:extent cx="6108541" cy="372427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46799" cy="3747600"/>
                    </a:xfrm>
                    <a:prstGeom prst="rect">
                      <a:avLst/>
                    </a:prstGeom>
                  </pic:spPr>
                </pic:pic>
              </a:graphicData>
            </a:graphic>
          </wp:inline>
        </w:drawing>
      </w:r>
    </w:p>
    <w:p w14:paraId="4BC55CC1" w14:textId="77777777" w:rsidR="00845945" w:rsidRPr="00845945" w:rsidRDefault="00845945" w:rsidP="00845945">
      <w:pPr>
        <w:pStyle w:val="ListParagraph"/>
        <w:ind w:left="360"/>
        <w:rPr>
          <w:rFonts w:cstheme="minorHAnsi"/>
          <w:szCs w:val="24"/>
        </w:rPr>
      </w:pPr>
    </w:p>
    <w:p w14:paraId="6D843865" w14:textId="77777777" w:rsidR="00845945" w:rsidRPr="00845945" w:rsidRDefault="00845945" w:rsidP="00845945">
      <w:pPr>
        <w:pStyle w:val="ListParagraph"/>
        <w:ind w:left="360"/>
        <w:rPr>
          <w:rFonts w:cstheme="minorHAnsi"/>
          <w:szCs w:val="24"/>
        </w:rPr>
      </w:pPr>
    </w:p>
    <w:p w14:paraId="04746432" w14:textId="77777777" w:rsidR="00845945" w:rsidRPr="00845945" w:rsidRDefault="00845945" w:rsidP="00845945">
      <w:pPr>
        <w:pStyle w:val="ListParagraph"/>
        <w:ind w:left="360"/>
        <w:rPr>
          <w:rFonts w:cstheme="minorHAnsi"/>
          <w:szCs w:val="24"/>
        </w:rPr>
      </w:pPr>
    </w:p>
    <w:p w14:paraId="00347C0E" w14:textId="77777777" w:rsidR="00845945" w:rsidRPr="00845945" w:rsidRDefault="00845945" w:rsidP="00845945">
      <w:pPr>
        <w:pStyle w:val="ListParagraph"/>
        <w:ind w:left="360"/>
        <w:rPr>
          <w:rFonts w:cstheme="minorHAnsi"/>
          <w:szCs w:val="24"/>
        </w:rPr>
      </w:pPr>
    </w:p>
    <w:p w14:paraId="7887C6CD"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Assign the necessary network to this instance.</w:t>
      </w:r>
    </w:p>
    <w:p w14:paraId="0BE29CA4" w14:textId="77777777" w:rsidR="00845945" w:rsidRPr="00845945" w:rsidRDefault="00845945" w:rsidP="00845945">
      <w:pPr>
        <w:pStyle w:val="ListParagraph"/>
        <w:ind w:left="360"/>
        <w:rPr>
          <w:rFonts w:cstheme="minorHAnsi"/>
          <w:szCs w:val="24"/>
        </w:rPr>
      </w:pPr>
      <w:r w:rsidRPr="00845945">
        <w:rPr>
          <w:rFonts w:cstheme="minorHAnsi"/>
          <w:noProof/>
          <w:szCs w:val="24"/>
        </w:rPr>
        <w:lastRenderedPageBreak/>
        <w:drawing>
          <wp:inline distT="0" distB="0" distL="0" distR="0" wp14:anchorId="6938FB39" wp14:editId="4A0AA0BC">
            <wp:extent cx="4778949" cy="2664796"/>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3679" cy="2678586"/>
                    </a:xfrm>
                    <a:prstGeom prst="rect">
                      <a:avLst/>
                    </a:prstGeom>
                  </pic:spPr>
                </pic:pic>
              </a:graphicData>
            </a:graphic>
          </wp:inline>
        </w:drawing>
      </w:r>
    </w:p>
    <w:p w14:paraId="0F9FEC50" w14:textId="77777777" w:rsidR="00845945" w:rsidRPr="00845945" w:rsidRDefault="00845945" w:rsidP="00845945">
      <w:pPr>
        <w:pStyle w:val="ListParagraph"/>
        <w:ind w:left="360"/>
        <w:rPr>
          <w:rFonts w:cstheme="minorHAnsi"/>
          <w:szCs w:val="24"/>
        </w:rPr>
      </w:pPr>
    </w:p>
    <w:p w14:paraId="05397D67"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Select network ports if any</w:t>
      </w:r>
    </w:p>
    <w:p w14:paraId="098C7EB6"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14C51CC6" wp14:editId="68ED8E8D">
            <wp:extent cx="4706471" cy="256337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6569" cy="2585212"/>
                    </a:xfrm>
                    <a:prstGeom prst="rect">
                      <a:avLst/>
                    </a:prstGeom>
                  </pic:spPr>
                </pic:pic>
              </a:graphicData>
            </a:graphic>
          </wp:inline>
        </w:drawing>
      </w:r>
    </w:p>
    <w:p w14:paraId="6DE5B89F" w14:textId="77777777" w:rsidR="00845945" w:rsidRPr="00845945" w:rsidRDefault="00845945" w:rsidP="00845945">
      <w:pPr>
        <w:pStyle w:val="ListParagraph"/>
        <w:ind w:left="360"/>
        <w:rPr>
          <w:rFonts w:cstheme="minorHAnsi"/>
          <w:szCs w:val="24"/>
        </w:rPr>
      </w:pPr>
    </w:p>
    <w:p w14:paraId="20E8A7EC"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Proceed with default security group or other security group if any. </w:t>
      </w:r>
    </w:p>
    <w:p w14:paraId="187EBB77" w14:textId="77777777" w:rsidR="00845945" w:rsidRPr="00845945" w:rsidRDefault="00845945" w:rsidP="00845945">
      <w:pPr>
        <w:pStyle w:val="ListParagraph"/>
        <w:ind w:left="360"/>
        <w:rPr>
          <w:rFonts w:cstheme="minorHAnsi"/>
          <w:szCs w:val="24"/>
        </w:rPr>
      </w:pPr>
      <w:r w:rsidRPr="00845945">
        <w:rPr>
          <w:rFonts w:cstheme="minorHAnsi"/>
          <w:noProof/>
          <w:szCs w:val="24"/>
        </w:rPr>
        <w:lastRenderedPageBreak/>
        <w:drawing>
          <wp:inline distT="0" distB="0" distL="0" distR="0" wp14:anchorId="7C82A105" wp14:editId="3A6828F0">
            <wp:extent cx="4740088" cy="262999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698" cy="2653085"/>
                    </a:xfrm>
                    <a:prstGeom prst="rect">
                      <a:avLst/>
                    </a:prstGeom>
                  </pic:spPr>
                </pic:pic>
              </a:graphicData>
            </a:graphic>
          </wp:inline>
        </w:drawing>
      </w:r>
    </w:p>
    <w:p w14:paraId="50EA7695"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If you have an SSH key, you may insert here. </w:t>
      </w:r>
    </w:p>
    <w:p w14:paraId="4DD40E5D"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48F75D39" wp14:editId="54C02BF9">
            <wp:extent cx="4450976" cy="2623442"/>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0290" cy="2652508"/>
                    </a:xfrm>
                    <a:prstGeom prst="rect">
                      <a:avLst/>
                    </a:prstGeom>
                  </pic:spPr>
                </pic:pic>
              </a:graphicData>
            </a:graphic>
          </wp:inline>
        </w:drawing>
      </w:r>
    </w:p>
    <w:p w14:paraId="5B37F6A0" w14:textId="77777777" w:rsidR="00845945" w:rsidRPr="00845945" w:rsidRDefault="00845945" w:rsidP="00845945">
      <w:pPr>
        <w:pStyle w:val="ListParagraph"/>
        <w:ind w:left="360"/>
        <w:rPr>
          <w:rFonts w:cstheme="minorHAnsi"/>
          <w:szCs w:val="24"/>
        </w:rPr>
      </w:pPr>
    </w:p>
    <w:p w14:paraId="0CFD4719"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This screen allow you to customize your VM with scripting. </w:t>
      </w:r>
    </w:p>
    <w:p w14:paraId="6B9D3DEE" w14:textId="77777777" w:rsidR="00845945" w:rsidRPr="00845945" w:rsidRDefault="00845945" w:rsidP="00845945">
      <w:pPr>
        <w:pStyle w:val="ListParagraph"/>
        <w:ind w:left="360"/>
        <w:rPr>
          <w:rFonts w:cstheme="minorHAnsi"/>
          <w:szCs w:val="24"/>
        </w:rPr>
      </w:pPr>
      <w:r w:rsidRPr="00845945">
        <w:rPr>
          <w:rFonts w:cstheme="minorHAnsi"/>
          <w:noProof/>
          <w:szCs w:val="24"/>
        </w:rPr>
        <w:lastRenderedPageBreak/>
        <w:drawing>
          <wp:inline distT="0" distB="0" distL="0" distR="0" wp14:anchorId="6B63C83F" wp14:editId="6E05FC17">
            <wp:extent cx="4484594" cy="25185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972" cy="2551895"/>
                    </a:xfrm>
                    <a:prstGeom prst="rect">
                      <a:avLst/>
                    </a:prstGeom>
                  </pic:spPr>
                </pic:pic>
              </a:graphicData>
            </a:graphic>
          </wp:inline>
        </w:drawing>
      </w:r>
    </w:p>
    <w:p w14:paraId="0A5DC7FA" w14:textId="77777777" w:rsidR="00845945" w:rsidRPr="00845945" w:rsidRDefault="00845945" w:rsidP="00845945">
      <w:pPr>
        <w:pStyle w:val="ListParagraph"/>
        <w:ind w:left="360"/>
        <w:rPr>
          <w:rFonts w:cstheme="minorHAnsi"/>
          <w:szCs w:val="24"/>
        </w:rPr>
      </w:pPr>
    </w:p>
    <w:p w14:paraId="4ACD86AE"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Select server group to launch the instance.</w:t>
      </w:r>
    </w:p>
    <w:p w14:paraId="49B49847"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76A4EB13" wp14:editId="2FDB2752">
            <wp:extent cx="4436430" cy="2678766"/>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4522" cy="2707805"/>
                    </a:xfrm>
                    <a:prstGeom prst="rect">
                      <a:avLst/>
                    </a:prstGeom>
                  </pic:spPr>
                </pic:pic>
              </a:graphicData>
            </a:graphic>
          </wp:inline>
        </w:drawing>
      </w:r>
    </w:p>
    <w:p w14:paraId="3042B82E"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This page allows you to select Scheduler Hints. </w:t>
      </w:r>
    </w:p>
    <w:p w14:paraId="0AA09521"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05805287" wp14:editId="26EAC170">
            <wp:extent cx="4437483" cy="242719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52723" cy="2435530"/>
                    </a:xfrm>
                    <a:prstGeom prst="rect">
                      <a:avLst/>
                    </a:prstGeom>
                  </pic:spPr>
                </pic:pic>
              </a:graphicData>
            </a:graphic>
          </wp:inline>
        </w:drawing>
      </w:r>
    </w:p>
    <w:p w14:paraId="4D85D35A" w14:textId="77777777" w:rsidR="00845945" w:rsidRPr="00845945" w:rsidRDefault="00845945" w:rsidP="00845945">
      <w:pPr>
        <w:pStyle w:val="ListParagraph"/>
        <w:ind w:left="360"/>
        <w:rPr>
          <w:rFonts w:cstheme="minorHAnsi"/>
          <w:szCs w:val="24"/>
        </w:rPr>
      </w:pPr>
    </w:p>
    <w:p w14:paraId="2209FEA9"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 Finally, add Metadeta item if any. </w:t>
      </w:r>
    </w:p>
    <w:p w14:paraId="747B6080"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170BA89A" wp14:editId="354FD74A">
            <wp:extent cx="4444253" cy="24048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0442" cy="2413561"/>
                    </a:xfrm>
                    <a:prstGeom prst="rect">
                      <a:avLst/>
                    </a:prstGeom>
                  </pic:spPr>
                </pic:pic>
              </a:graphicData>
            </a:graphic>
          </wp:inline>
        </w:drawing>
      </w:r>
    </w:p>
    <w:p w14:paraId="3C31F6CD" w14:textId="77777777" w:rsidR="00845945" w:rsidRPr="00845945" w:rsidRDefault="00845945" w:rsidP="00845945">
      <w:pPr>
        <w:rPr>
          <w:rFonts w:cstheme="minorHAnsi"/>
          <w:sz w:val="24"/>
          <w:szCs w:val="24"/>
        </w:rPr>
      </w:pPr>
    </w:p>
    <w:p w14:paraId="63D5EA51"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After the Launch Instance configuration completed, you will see the newly created instance appear in the list.</w:t>
      </w:r>
    </w:p>
    <w:p w14:paraId="208B0915"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53030653" wp14:editId="36169331">
            <wp:extent cx="4450976" cy="1616475"/>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69413" cy="1623171"/>
                    </a:xfrm>
                    <a:prstGeom prst="rect">
                      <a:avLst/>
                    </a:prstGeom>
                  </pic:spPr>
                </pic:pic>
              </a:graphicData>
            </a:graphic>
          </wp:inline>
        </w:drawing>
      </w:r>
    </w:p>
    <w:p w14:paraId="10E83470" w14:textId="77777777" w:rsidR="00845945" w:rsidRPr="00845945" w:rsidRDefault="00845945" w:rsidP="00845945">
      <w:pPr>
        <w:pStyle w:val="ListParagraph"/>
        <w:ind w:left="360"/>
        <w:rPr>
          <w:rFonts w:cstheme="minorHAnsi"/>
          <w:szCs w:val="24"/>
        </w:rPr>
      </w:pPr>
    </w:p>
    <w:p w14:paraId="37305CF1" w14:textId="77777777" w:rsidR="00845945" w:rsidRPr="00845945" w:rsidRDefault="00845945" w:rsidP="00845945">
      <w:pPr>
        <w:pStyle w:val="ListParagraph"/>
        <w:ind w:left="360"/>
        <w:rPr>
          <w:rFonts w:cstheme="minorHAnsi"/>
          <w:szCs w:val="24"/>
        </w:rPr>
      </w:pPr>
    </w:p>
    <w:p w14:paraId="556A627D" w14:textId="77777777" w:rsidR="00845945" w:rsidRPr="00845945" w:rsidRDefault="00845945" w:rsidP="00845945">
      <w:pPr>
        <w:pStyle w:val="ListParagraph"/>
        <w:ind w:left="360"/>
        <w:rPr>
          <w:rFonts w:cstheme="minorHAnsi"/>
          <w:szCs w:val="24"/>
        </w:rPr>
      </w:pPr>
    </w:p>
    <w:p w14:paraId="6D51468D" w14:textId="77777777" w:rsidR="00845945" w:rsidRPr="00845945" w:rsidRDefault="00845945" w:rsidP="00845945">
      <w:pPr>
        <w:pStyle w:val="ListParagraph"/>
        <w:ind w:left="360"/>
        <w:rPr>
          <w:rFonts w:cstheme="minorHAnsi"/>
          <w:szCs w:val="24"/>
        </w:rPr>
      </w:pPr>
    </w:p>
    <w:p w14:paraId="620C73B3" w14:textId="77777777" w:rsidR="00845945" w:rsidRPr="00845945" w:rsidRDefault="00845945" w:rsidP="00845945">
      <w:pPr>
        <w:pStyle w:val="ListParagraph"/>
        <w:ind w:left="360"/>
        <w:rPr>
          <w:rFonts w:cstheme="minorHAnsi"/>
          <w:szCs w:val="24"/>
        </w:rPr>
      </w:pPr>
    </w:p>
    <w:p w14:paraId="12BF8A33"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Wait for the instance to finish the task. Then start the instance.  </w:t>
      </w:r>
    </w:p>
    <w:p w14:paraId="592576C8"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1B198E01" wp14:editId="3E696F9D">
                <wp:extent cx="4491318" cy="1078865"/>
                <wp:effectExtent l="0" t="0" r="24130" b="6985"/>
                <wp:docPr id="77" name="Group 77"/>
                <wp:cNvGraphicFramePr/>
                <a:graphic xmlns:a="http://schemas.openxmlformats.org/drawingml/2006/main">
                  <a:graphicData uri="http://schemas.microsoft.com/office/word/2010/wordprocessingGroup">
                    <wpg:wgp>
                      <wpg:cNvGrpSpPr/>
                      <wpg:grpSpPr>
                        <a:xfrm>
                          <a:off x="0" y="0"/>
                          <a:ext cx="4491318" cy="1078865"/>
                          <a:chOff x="0" y="0"/>
                          <a:chExt cx="4491318" cy="1078865"/>
                        </a:xfrm>
                      </wpg:grpSpPr>
                      <pic:pic xmlns:pic="http://schemas.openxmlformats.org/drawingml/2006/picture">
                        <pic:nvPicPr>
                          <pic:cNvPr id="57" name="Picture 5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96740" cy="1078865"/>
                          </a:xfrm>
                          <a:prstGeom prst="rect">
                            <a:avLst/>
                          </a:prstGeom>
                        </pic:spPr>
                      </pic:pic>
                      <wps:wsp>
                        <wps:cNvPr id="76" name="Rectangle 76"/>
                        <wps:cNvSpPr/>
                        <wps:spPr>
                          <a:xfrm>
                            <a:off x="3610535" y="457200"/>
                            <a:ext cx="880783" cy="181536"/>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85DD65" id="Group 77" o:spid="_x0000_s1026" style="width:353.65pt;height:84.95pt;mso-position-horizontal-relative:char;mso-position-vertical-relative:line" coordsize="44913,1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">
                <v:shape id="Picture 57" o:spid="_x0000_s1027" type="#_x0000_t75" style="position:absolute;width:43967;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">
                  <v:imagedata r:id="rId72" o:title=""/>
                </v:shape>
                <v:rect id="Rectangle 76" o:spid="_x0000_s1028" style="position:absolute;left:36105;top:4572;width:8808;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" fillcolor="red" strokecolor="#243255 [1604]" strokeweight="1.35pt">
                  <v:fill opacity="12336f"/>
                </v:rect>
                <w10:anchorlock/>
              </v:group>
            </w:pict>
          </mc:Fallback>
        </mc:AlternateContent>
      </w:r>
    </w:p>
    <w:p w14:paraId="0D4AAF99" w14:textId="77777777" w:rsidR="00845945" w:rsidRPr="00845945" w:rsidRDefault="00845945" w:rsidP="00845945">
      <w:pPr>
        <w:pStyle w:val="ListParagraph"/>
        <w:ind w:left="360"/>
        <w:rPr>
          <w:rFonts w:cstheme="minorHAnsi"/>
          <w:szCs w:val="24"/>
        </w:rPr>
      </w:pPr>
    </w:p>
    <w:p w14:paraId="053F4B5D"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Navigate to Instance tab. </w:t>
      </w:r>
    </w:p>
    <w:p w14:paraId="683AECE6" w14:textId="77777777" w:rsidR="00845945" w:rsidRPr="00845945" w:rsidRDefault="00845945" w:rsidP="00845945">
      <w:pPr>
        <w:pStyle w:val="ListParagraph"/>
        <w:ind w:left="360"/>
        <w:rPr>
          <w:rFonts w:cstheme="minorHAnsi"/>
          <w:szCs w:val="24"/>
        </w:rPr>
      </w:pPr>
      <w:r w:rsidRPr="00845945">
        <w:rPr>
          <w:rFonts w:cstheme="minorHAnsi"/>
          <w:noProof/>
          <w:szCs w:val="24"/>
        </w:rPr>
        <w:lastRenderedPageBreak/>
        <w:drawing>
          <wp:inline distT="0" distB="0" distL="0" distR="0" wp14:anchorId="6DEBBD2A" wp14:editId="07C4DA04">
            <wp:extent cx="4488544" cy="1653988"/>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8208" cy="1661234"/>
                    </a:xfrm>
                    <a:prstGeom prst="rect">
                      <a:avLst/>
                    </a:prstGeom>
                  </pic:spPr>
                </pic:pic>
              </a:graphicData>
            </a:graphic>
          </wp:inline>
        </w:drawing>
      </w:r>
      <w:r w:rsidRPr="00845945">
        <w:rPr>
          <w:rFonts w:cstheme="minorHAnsi"/>
          <w:szCs w:val="24"/>
        </w:rPr>
        <w:t xml:space="preserve"> </w:t>
      </w:r>
    </w:p>
    <w:p w14:paraId="379F23A6" w14:textId="77777777" w:rsidR="00845945" w:rsidRPr="00845945" w:rsidRDefault="00845945" w:rsidP="00845945">
      <w:pPr>
        <w:pStyle w:val="ListParagraph"/>
        <w:ind w:left="360"/>
        <w:rPr>
          <w:rFonts w:cstheme="minorHAnsi"/>
          <w:szCs w:val="24"/>
        </w:rPr>
      </w:pPr>
    </w:p>
    <w:p w14:paraId="6F2766F3"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Click on Console</w:t>
      </w:r>
    </w:p>
    <w:p w14:paraId="55A57BB3"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25EC7258" wp14:editId="7AEB57DB">
                <wp:extent cx="4437380" cy="1798955"/>
                <wp:effectExtent l="0" t="0" r="1270" b="0"/>
                <wp:docPr id="80" name="Group 80"/>
                <wp:cNvGraphicFramePr/>
                <a:graphic xmlns:a="http://schemas.openxmlformats.org/drawingml/2006/main">
                  <a:graphicData uri="http://schemas.microsoft.com/office/word/2010/wordprocessingGroup">
                    <wpg:wgp>
                      <wpg:cNvGrpSpPr/>
                      <wpg:grpSpPr>
                        <a:xfrm>
                          <a:off x="0" y="0"/>
                          <a:ext cx="4437380" cy="1798955"/>
                          <a:chOff x="0" y="0"/>
                          <a:chExt cx="4437380" cy="1798955"/>
                        </a:xfrm>
                      </wpg:grpSpPr>
                      <pic:pic xmlns:pic="http://schemas.openxmlformats.org/drawingml/2006/picture">
                        <pic:nvPicPr>
                          <pic:cNvPr id="59" name="Picture 5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37380" cy="1798955"/>
                          </a:xfrm>
                          <a:prstGeom prst="rect">
                            <a:avLst/>
                          </a:prstGeom>
                        </pic:spPr>
                      </pic:pic>
                      <wps:wsp>
                        <wps:cNvPr id="79" name="Rectangle 79"/>
                        <wps:cNvSpPr/>
                        <wps:spPr>
                          <a:xfrm>
                            <a:off x="1573306" y="127747"/>
                            <a:ext cx="235324" cy="241487"/>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96A7F1" id="Group 80" o:spid="_x0000_s1026" style="width:349.4pt;height:141.65pt;mso-position-horizontal-relative:char;mso-position-vertical-relative:line" coordsize="44373,17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">
                <v:shape id="Picture 59" o:spid="_x0000_s1027" type="#_x0000_t75" style="position:absolute;width:4437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">
                  <v:imagedata r:id="rId75" o:title=""/>
                </v:shape>
                <v:rect id="Rectangle 79" o:spid="_x0000_s1028" style="position:absolute;left:15733;top:1277;width:2353;height:2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" fillcolor="red" strokecolor="#243255 [1604]" strokeweight="1.35pt">
                  <v:fill opacity="12336f"/>
                </v:rect>
                <w10:anchorlock/>
              </v:group>
            </w:pict>
          </mc:Fallback>
        </mc:AlternateContent>
      </w:r>
      <w:r w:rsidRPr="00845945">
        <w:rPr>
          <w:rFonts w:cstheme="minorHAnsi"/>
          <w:szCs w:val="24"/>
        </w:rPr>
        <w:t xml:space="preserve"> </w:t>
      </w:r>
    </w:p>
    <w:p w14:paraId="488772F2" w14:textId="77777777" w:rsidR="00845945" w:rsidRPr="00845945" w:rsidRDefault="00845945" w:rsidP="00845945">
      <w:pPr>
        <w:pStyle w:val="ListParagraph"/>
        <w:ind w:left="360"/>
        <w:rPr>
          <w:rFonts w:cstheme="minorHAnsi"/>
          <w:szCs w:val="24"/>
        </w:rPr>
      </w:pPr>
    </w:p>
    <w:p w14:paraId="0F517D7E" w14:textId="77777777" w:rsidR="00845945" w:rsidRPr="00845945" w:rsidRDefault="00845945" w:rsidP="00845945">
      <w:pPr>
        <w:pStyle w:val="ListParagraph"/>
        <w:numPr>
          <w:ilvl w:val="0"/>
          <w:numId w:val="23"/>
        </w:numPr>
        <w:spacing w:after="160" w:line="259" w:lineRule="auto"/>
        <w:rPr>
          <w:rFonts w:cstheme="minorHAnsi"/>
          <w:szCs w:val="24"/>
        </w:rPr>
      </w:pPr>
      <w:r w:rsidRPr="00845945">
        <w:rPr>
          <w:rFonts w:cstheme="minorHAnsi"/>
          <w:szCs w:val="24"/>
        </w:rPr>
        <w:t xml:space="preserve">Wait for the VM to boot up. Then login with the username and password given. (VM was successfully booted with IP address as shown below)  </w:t>
      </w:r>
    </w:p>
    <w:p w14:paraId="4447FA81"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31966E1C" wp14:editId="730B0442">
                <wp:extent cx="5731510" cy="2404745"/>
                <wp:effectExtent l="0" t="0" r="2540" b="0"/>
                <wp:docPr id="82" name="Group 82"/>
                <wp:cNvGraphicFramePr/>
                <a:graphic xmlns:a="http://schemas.openxmlformats.org/drawingml/2006/main">
                  <a:graphicData uri="http://schemas.microsoft.com/office/word/2010/wordprocessingGroup">
                    <wpg:wgp>
                      <wpg:cNvGrpSpPr/>
                      <wpg:grpSpPr>
                        <a:xfrm>
                          <a:off x="0" y="0"/>
                          <a:ext cx="5731510" cy="2404745"/>
                          <a:chOff x="0" y="0"/>
                          <a:chExt cx="5731510" cy="2404745"/>
                        </a:xfrm>
                      </wpg:grpSpPr>
                      <pic:pic xmlns:pic="http://schemas.openxmlformats.org/drawingml/2006/picture">
                        <pic:nvPicPr>
                          <pic:cNvPr id="60" name="Picture 60"/>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wps:wsp>
                        <wps:cNvPr id="81" name="Rectangle 81"/>
                        <wps:cNvSpPr/>
                        <wps:spPr>
                          <a:xfrm>
                            <a:off x="2057400" y="719418"/>
                            <a:ext cx="1761565" cy="87406"/>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9B0541" id="Group 82" o:spid="_x0000_s1026" style="width:451.3pt;height:189.35pt;mso-position-horizontal-relative:char;mso-position-vertical-relative:line" coordsize="57315,24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">
                <v:shape id="Picture 60" o:spid="_x0000_s1027" type="#_x0000_t75" style="position:absolute;width:57315;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">
                  <v:imagedata r:id="rId77" o:title=""/>
                </v:shape>
                <v:rect id="Rectangle 81" o:spid="_x0000_s1028" style="position:absolute;left:20574;top:7194;width:17615;height: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" fillcolor="red" strokecolor="#243255 [1604]" strokeweight="1.35pt">
                  <v:fill opacity="12336f"/>
                </v:rect>
                <w10:anchorlock/>
              </v:group>
            </w:pict>
          </mc:Fallback>
        </mc:AlternateContent>
      </w:r>
    </w:p>
    <w:p w14:paraId="1861F564" w14:textId="77777777" w:rsidR="00845945" w:rsidRPr="00845945" w:rsidRDefault="00845945" w:rsidP="00845945">
      <w:pPr>
        <w:pStyle w:val="ListParagraph"/>
        <w:ind w:left="360"/>
        <w:rPr>
          <w:rFonts w:cstheme="minorHAnsi"/>
          <w:szCs w:val="24"/>
        </w:rPr>
      </w:pPr>
    </w:p>
    <w:p w14:paraId="010FBE98" w14:textId="77777777" w:rsidR="00845945" w:rsidRPr="00845945" w:rsidRDefault="00845945" w:rsidP="00845945">
      <w:pPr>
        <w:pStyle w:val="ListParagraph"/>
        <w:ind w:left="360"/>
        <w:rPr>
          <w:rFonts w:cstheme="minorHAnsi"/>
          <w:szCs w:val="24"/>
        </w:rPr>
      </w:pPr>
    </w:p>
    <w:p w14:paraId="540F88B6" w14:textId="77777777" w:rsidR="00845945" w:rsidRPr="00845945" w:rsidRDefault="00845945" w:rsidP="00845945">
      <w:pPr>
        <w:pStyle w:val="Heading2"/>
        <w:rPr>
          <w:rFonts w:cstheme="majorHAnsi"/>
        </w:rPr>
      </w:pPr>
      <w:bookmarkStart w:id="47" w:name="_Toc11082123"/>
      <w:r w:rsidRPr="00845945">
        <w:rPr>
          <w:rFonts w:cstheme="majorHAnsi"/>
        </w:rPr>
        <w:t>Storage Volume</w:t>
      </w:r>
      <w:bookmarkEnd w:id="47"/>
      <w:r w:rsidRPr="00845945">
        <w:rPr>
          <w:rFonts w:cstheme="majorHAnsi"/>
        </w:rPr>
        <w:t xml:space="preserve"> </w:t>
      </w:r>
    </w:p>
    <w:p w14:paraId="72FC907F"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To create new volume, click on the Volumes tab. Then Create Volume as shown in the red box.</w:t>
      </w:r>
    </w:p>
    <w:p w14:paraId="5E405065"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08AF3AE3" wp14:editId="4572C0F3">
                <wp:extent cx="4518025" cy="436880"/>
                <wp:effectExtent l="0" t="0" r="0" b="1270"/>
                <wp:docPr id="84" name="Group 84"/>
                <wp:cNvGraphicFramePr/>
                <a:graphic xmlns:a="http://schemas.openxmlformats.org/drawingml/2006/main">
                  <a:graphicData uri="http://schemas.microsoft.com/office/word/2010/wordprocessingGroup">
                    <wpg:wgp>
                      <wpg:cNvGrpSpPr/>
                      <wpg:grpSpPr>
                        <a:xfrm>
                          <a:off x="0" y="0"/>
                          <a:ext cx="4518025" cy="436880"/>
                          <a:chOff x="0" y="0"/>
                          <a:chExt cx="4518025" cy="436880"/>
                        </a:xfrm>
                      </wpg:grpSpPr>
                      <pic:pic xmlns:pic="http://schemas.openxmlformats.org/drawingml/2006/picture">
                        <pic:nvPicPr>
                          <pic:cNvPr id="62" name="Picture 62"/>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18025" cy="436880"/>
                          </a:xfrm>
                          <a:prstGeom prst="rect">
                            <a:avLst/>
                          </a:prstGeom>
                        </pic:spPr>
                      </pic:pic>
                      <wps:wsp>
                        <wps:cNvPr id="83" name="Rectangle 83"/>
                        <wps:cNvSpPr/>
                        <wps:spPr>
                          <a:xfrm>
                            <a:off x="3160059" y="248770"/>
                            <a:ext cx="410061" cy="168088"/>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401533" id="Group 84" o:spid="_x0000_s1026" style="width:355.75pt;height:34.4pt;mso-position-horizontal-relative:char;mso-position-vertical-relative:line" coordsize="45180,4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">
                <v:shape id="Picture 62" o:spid="_x0000_s1027" type="#_x0000_t75" style="position:absolute;width:45180;height:4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">
                  <v:imagedata r:id="rId79" o:title=""/>
                </v:shape>
                <v:rect id="Rectangle 83" o:spid="_x0000_s1028" style="position:absolute;left:31600;top:2487;width:4101;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" fillcolor="red" strokecolor="#243255 [1604]" strokeweight="1.35pt">
                  <v:fill opacity="12336f"/>
                </v:rect>
                <w10:anchorlock/>
              </v:group>
            </w:pict>
          </mc:Fallback>
        </mc:AlternateContent>
      </w:r>
    </w:p>
    <w:p w14:paraId="6459210F" w14:textId="77777777" w:rsidR="00845945" w:rsidRPr="00845945" w:rsidRDefault="00845945" w:rsidP="00845945">
      <w:pPr>
        <w:pStyle w:val="ListParagraph"/>
        <w:ind w:left="360"/>
        <w:rPr>
          <w:rFonts w:cstheme="minorHAnsi"/>
          <w:szCs w:val="24"/>
        </w:rPr>
      </w:pPr>
    </w:p>
    <w:p w14:paraId="4A562BA4"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 xml:space="preserve"> Key in the Volume details. You can enter the size from the available space.</w:t>
      </w:r>
    </w:p>
    <w:p w14:paraId="66D521B2"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5E6103BD" wp14:editId="4AD96537">
            <wp:extent cx="4441719" cy="31489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5463" cy="3172888"/>
                    </a:xfrm>
                    <a:prstGeom prst="rect">
                      <a:avLst/>
                    </a:prstGeom>
                  </pic:spPr>
                </pic:pic>
              </a:graphicData>
            </a:graphic>
          </wp:inline>
        </w:drawing>
      </w:r>
    </w:p>
    <w:p w14:paraId="197A91D1" w14:textId="77777777" w:rsidR="00845945" w:rsidRPr="00845945" w:rsidRDefault="00845945" w:rsidP="00845945">
      <w:pPr>
        <w:rPr>
          <w:rFonts w:cstheme="minorHAnsi"/>
          <w:sz w:val="24"/>
          <w:szCs w:val="24"/>
        </w:rPr>
      </w:pPr>
    </w:p>
    <w:p w14:paraId="0E38C4D6"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After you have finished the configuration, you will the volume in the list. Click the volume name as shown in the red box.</w:t>
      </w:r>
    </w:p>
    <w:p w14:paraId="32E40B47"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110CDCFA" wp14:editId="35862F2C">
                <wp:extent cx="4477385" cy="1223645"/>
                <wp:effectExtent l="0" t="0" r="0" b="14605"/>
                <wp:docPr id="86" name="Group 86"/>
                <wp:cNvGraphicFramePr/>
                <a:graphic xmlns:a="http://schemas.openxmlformats.org/drawingml/2006/main">
                  <a:graphicData uri="http://schemas.microsoft.com/office/word/2010/wordprocessingGroup">
                    <wpg:wgp>
                      <wpg:cNvGrpSpPr/>
                      <wpg:grpSpPr>
                        <a:xfrm>
                          <a:off x="0" y="0"/>
                          <a:ext cx="4477385" cy="1223645"/>
                          <a:chOff x="0" y="0"/>
                          <a:chExt cx="4477385" cy="1223645"/>
                        </a:xfrm>
                      </wpg:grpSpPr>
                      <pic:pic xmlns:pic="http://schemas.openxmlformats.org/drawingml/2006/picture">
                        <pic:nvPicPr>
                          <pic:cNvPr id="64" name="Picture 64"/>
                          <pic:cNvPicPr>
                            <a:picLocks noChangeAspect="1"/>
                          </pic:cNvPicPr>
                        </pic:nvPicPr>
                        <pic:blipFill rotWithShape="1">
                          <a:blip r:embed="rId81" cstate="print">
                            <a:extLst>
                              <a:ext uri="{28A0092B-C50C-407E-A947-70E740481C1C}">
                                <a14:useLocalDpi xmlns:a14="http://schemas.microsoft.com/office/drawing/2010/main" val="0"/>
                              </a:ext>
                            </a:extLst>
                          </a:blip>
                          <a:srcRect b="21356"/>
                          <a:stretch/>
                        </pic:blipFill>
                        <pic:spPr bwMode="auto">
                          <a:xfrm>
                            <a:off x="0" y="0"/>
                            <a:ext cx="4477385" cy="1223645"/>
                          </a:xfrm>
                          <a:prstGeom prst="rect">
                            <a:avLst/>
                          </a:prstGeom>
                          <a:ln>
                            <a:noFill/>
                          </a:ln>
                          <a:extLst>
                            <a:ext uri="{53640926-AAD7-44D8-BBD7-CCE9431645EC}">
                              <a14:shadowObscured xmlns:a14="http://schemas.microsoft.com/office/drawing/2010/main"/>
                            </a:ext>
                          </a:extLst>
                        </pic:spPr>
                      </pic:pic>
                      <wps:wsp>
                        <wps:cNvPr id="85" name="Rectangle 85"/>
                        <wps:cNvSpPr/>
                        <wps:spPr>
                          <a:xfrm>
                            <a:off x="894229" y="1048871"/>
                            <a:ext cx="410061" cy="168088"/>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5F57248" id="Group 86" o:spid="_x0000_s1026" style="width:352.55pt;height:96.35pt;mso-position-horizontal-relative:char;mso-position-vertical-relative:line" coordsize="44773,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">
                <v:shape id="Picture 64" o:spid="_x0000_s1027" type="#_x0000_t75" style="position:absolute;width:44773;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">
                  <v:imagedata r:id="rId82" o:title="" cropbottom="13996f"/>
                </v:shape>
                <v:rect id="Rectangle 85" o:spid="_x0000_s1028" style="position:absolute;left:8942;top:10488;width:4100;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" fillcolor="red" strokecolor="#243255 [1604]" strokeweight="1.35pt">
                  <v:fill opacity="12336f"/>
                </v:rect>
                <w10:anchorlock/>
              </v:group>
            </w:pict>
          </mc:Fallback>
        </mc:AlternateContent>
      </w:r>
      <w:r w:rsidRPr="00845945">
        <w:rPr>
          <w:rFonts w:cstheme="minorHAnsi"/>
          <w:szCs w:val="24"/>
        </w:rPr>
        <w:t xml:space="preserve"> </w:t>
      </w:r>
    </w:p>
    <w:p w14:paraId="71916BD8" w14:textId="77777777" w:rsidR="00845945" w:rsidRPr="00845945" w:rsidRDefault="00845945" w:rsidP="00845945">
      <w:pPr>
        <w:pStyle w:val="ListParagraph"/>
        <w:ind w:left="360"/>
        <w:rPr>
          <w:rFonts w:cstheme="minorHAnsi"/>
          <w:szCs w:val="24"/>
        </w:rPr>
      </w:pPr>
    </w:p>
    <w:p w14:paraId="72E3417D"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Click the drop down and click Manage Attachments</w:t>
      </w:r>
    </w:p>
    <w:p w14:paraId="13545AB7" w14:textId="77777777" w:rsidR="00845945" w:rsidRPr="00845945" w:rsidRDefault="00845945" w:rsidP="00845945">
      <w:pPr>
        <w:pStyle w:val="ListParagraph"/>
        <w:ind w:left="360"/>
        <w:rPr>
          <w:rFonts w:cstheme="minorHAnsi"/>
          <w:szCs w:val="24"/>
        </w:rPr>
      </w:pPr>
      <w:r w:rsidRPr="00845945">
        <w:rPr>
          <w:rFonts w:cstheme="minorHAnsi"/>
          <w:noProof/>
          <w:szCs w:val="24"/>
        </w:rPr>
        <mc:AlternateContent>
          <mc:Choice Requires="wpg">
            <w:drawing>
              <wp:inline distT="0" distB="0" distL="0" distR="0" wp14:anchorId="77CC8858" wp14:editId="7C977E3E">
                <wp:extent cx="4443730" cy="1066800"/>
                <wp:effectExtent l="0" t="0" r="0" b="0"/>
                <wp:docPr id="89" name="Group 89"/>
                <wp:cNvGraphicFramePr/>
                <a:graphic xmlns:a="http://schemas.openxmlformats.org/drawingml/2006/main">
                  <a:graphicData uri="http://schemas.microsoft.com/office/word/2010/wordprocessingGroup">
                    <wpg:wgp>
                      <wpg:cNvGrpSpPr/>
                      <wpg:grpSpPr>
                        <a:xfrm>
                          <a:off x="0" y="0"/>
                          <a:ext cx="4443730" cy="1066800"/>
                          <a:chOff x="0" y="0"/>
                          <a:chExt cx="4443730" cy="1066800"/>
                        </a:xfrm>
                      </wpg:grpSpPr>
                      <pic:pic xmlns:pic="http://schemas.openxmlformats.org/drawingml/2006/picture">
                        <pic:nvPicPr>
                          <pic:cNvPr id="66" name="Picture 66"/>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43730" cy="1066800"/>
                          </a:xfrm>
                          <a:prstGeom prst="rect">
                            <a:avLst/>
                          </a:prstGeom>
                        </pic:spPr>
                      </pic:pic>
                      <wps:wsp>
                        <wps:cNvPr id="88" name="Rectangle 88"/>
                        <wps:cNvSpPr/>
                        <wps:spPr>
                          <a:xfrm>
                            <a:off x="3805518" y="289112"/>
                            <a:ext cx="564776" cy="100405"/>
                          </a:xfrm>
                          <a:prstGeom prst="rect">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3AA9746" id="Group 89" o:spid="_x0000_s1026" style="width:349.9pt;height:84pt;mso-position-horizontal-relative:char;mso-position-vertical-relative:line" coordsize="44437,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">
                <v:shape id="Picture 66" o:spid="_x0000_s1027" type="#_x0000_t75" style="position:absolute;width:4443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">
                  <v:imagedata r:id="rId84" o:title=""/>
                </v:shape>
                <v:rect id="Rectangle 88" o:spid="_x0000_s1028" style="position:absolute;left:38055;top:2891;width:5647;height:1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" fillcolor="red" strokecolor="#243255 [1604]" strokeweight="1.35pt">
                  <v:fill opacity="12336f"/>
                </v:rect>
                <w10:anchorlock/>
              </v:group>
            </w:pict>
          </mc:Fallback>
        </mc:AlternateContent>
      </w:r>
    </w:p>
    <w:p w14:paraId="2628CD2A" w14:textId="77777777" w:rsidR="00845945" w:rsidRPr="00845945" w:rsidRDefault="00845945" w:rsidP="00845945">
      <w:pPr>
        <w:pStyle w:val="ListParagraph"/>
        <w:ind w:left="360"/>
        <w:rPr>
          <w:rFonts w:cstheme="minorHAnsi"/>
          <w:szCs w:val="24"/>
        </w:rPr>
      </w:pPr>
    </w:p>
    <w:p w14:paraId="06537DF5" w14:textId="77777777" w:rsidR="00845945" w:rsidRPr="00845945" w:rsidRDefault="00845945" w:rsidP="00845945">
      <w:pPr>
        <w:pStyle w:val="ListParagraph"/>
        <w:ind w:left="360"/>
        <w:rPr>
          <w:rFonts w:cstheme="minorHAnsi"/>
          <w:szCs w:val="24"/>
        </w:rPr>
      </w:pPr>
    </w:p>
    <w:p w14:paraId="4C13CE3C" w14:textId="77777777" w:rsidR="00845945" w:rsidRPr="00845945" w:rsidRDefault="00845945" w:rsidP="00845945">
      <w:pPr>
        <w:pStyle w:val="ListParagraph"/>
        <w:ind w:left="360"/>
        <w:rPr>
          <w:rFonts w:cstheme="minorHAnsi"/>
          <w:szCs w:val="24"/>
        </w:rPr>
      </w:pPr>
    </w:p>
    <w:p w14:paraId="2EDBB069" w14:textId="77777777" w:rsidR="00845945" w:rsidRPr="00845945" w:rsidRDefault="00845945" w:rsidP="00845945">
      <w:pPr>
        <w:pStyle w:val="ListParagraph"/>
        <w:ind w:left="360"/>
        <w:rPr>
          <w:rFonts w:cstheme="minorHAnsi"/>
          <w:szCs w:val="24"/>
        </w:rPr>
      </w:pPr>
    </w:p>
    <w:p w14:paraId="3D0B731A" w14:textId="77777777" w:rsidR="00845945" w:rsidRPr="00845945" w:rsidRDefault="00845945" w:rsidP="00845945">
      <w:pPr>
        <w:pStyle w:val="ListParagraph"/>
        <w:ind w:left="360"/>
        <w:rPr>
          <w:rFonts w:cstheme="minorHAnsi"/>
          <w:szCs w:val="24"/>
        </w:rPr>
      </w:pPr>
    </w:p>
    <w:p w14:paraId="7B4B86CE"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 xml:space="preserve"> Under Attach To Instance, select the Cirros VM that was created earlier.</w:t>
      </w:r>
    </w:p>
    <w:p w14:paraId="1B7F8F4A" w14:textId="77777777" w:rsidR="00845945" w:rsidRPr="00845945" w:rsidRDefault="00845945" w:rsidP="00845945">
      <w:pPr>
        <w:pStyle w:val="ListParagraph"/>
        <w:ind w:left="360"/>
        <w:rPr>
          <w:rFonts w:cstheme="minorHAnsi"/>
          <w:szCs w:val="24"/>
        </w:rPr>
      </w:pPr>
      <w:r w:rsidRPr="00845945">
        <w:rPr>
          <w:rFonts w:cstheme="minorHAnsi"/>
          <w:noProof/>
          <w:szCs w:val="24"/>
        </w:rPr>
        <w:lastRenderedPageBreak/>
        <w:drawing>
          <wp:inline distT="0" distB="0" distL="0" distR="0" wp14:anchorId="5AD30E7A" wp14:editId="6DDF4532">
            <wp:extent cx="4444253" cy="245797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57308" cy="2465199"/>
                    </a:xfrm>
                    <a:prstGeom prst="rect">
                      <a:avLst/>
                    </a:prstGeom>
                  </pic:spPr>
                </pic:pic>
              </a:graphicData>
            </a:graphic>
          </wp:inline>
        </w:drawing>
      </w:r>
    </w:p>
    <w:p w14:paraId="07A8C681" w14:textId="77777777" w:rsidR="00845945" w:rsidRPr="00845945" w:rsidRDefault="00845945" w:rsidP="00845945">
      <w:pPr>
        <w:pStyle w:val="ListParagraph"/>
        <w:ind w:left="360"/>
        <w:rPr>
          <w:rFonts w:cstheme="minorHAnsi"/>
          <w:szCs w:val="24"/>
        </w:rPr>
      </w:pPr>
    </w:p>
    <w:p w14:paraId="70D3F450"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 xml:space="preserve">Wait for the status indicator.  </w:t>
      </w:r>
    </w:p>
    <w:p w14:paraId="0E509CC6"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296E7811" wp14:editId="0E00E30B">
            <wp:extent cx="4424082" cy="567592"/>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19249" cy="579802"/>
                    </a:xfrm>
                    <a:prstGeom prst="rect">
                      <a:avLst/>
                    </a:prstGeom>
                  </pic:spPr>
                </pic:pic>
              </a:graphicData>
            </a:graphic>
          </wp:inline>
        </w:drawing>
      </w:r>
    </w:p>
    <w:p w14:paraId="459B0736" w14:textId="77777777" w:rsidR="00845945" w:rsidRPr="00845945" w:rsidRDefault="00845945" w:rsidP="00845945">
      <w:pPr>
        <w:pStyle w:val="ListParagraph"/>
        <w:ind w:left="360"/>
        <w:rPr>
          <w:rFonts w:cstheme="minorHAnsi"/>
          <w:szCs w:val="24"/>
        </w:rPr>
      </w:pPr>
    </w:p>
    <w:p w14:paraId="67706DB1"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 xml:space="preserve"> Volume is ready to use when you see the “In-use” status.</w:t>
      </w:r>
    </w:p>
    <w:p w14:paraId="5F2D1FA7"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5312DFAE" wp14:editId="161C0961">
            <wp:extent cx="4383741" cy="58281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9973" cy="592950"/>
                    </a:xfrm>
                    <a:prstGeom prst="rect">
                      <a:avLst/>
                    </a:prstGeom>
                  </pic:spPr>
                </pic:pic>
              </a:graphicData>
            </a:graphic>
          </wp:inline>
        </w:drawing>
      </w:r>
    </w:p>
    <w:p w14:paraId="61242946" w14:textId="77777777" w:rsidR="00845945" w:rsidRPr="00845945" w:rsidRDefault="00845945" w:rsidP="00845945">
      <w:pPr>
        <w:pStyle w:val="ListParagraph"/>
        <w:ind w:left="360"/>
        <w:rPr>
          <w:rFonts w:cstheme="minorHAnsi"/>
          <w:szCs w:val="24"/>
        </w:rPr>
      </w:pPr>
    </w:p>
    <w:p w14:paraId="435059F1"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To verify, go to Cirros VM console. Enter fdisk command.</w:t>
      </w:r>
    </w:p>
    <w:p w14:paraId="7C974186"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4CA088AF" wp14:editId="45A86F20">
            <wp:extent cx="4538382" cy="12620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24099" cy="153617"/>
                    </a:xfrm>
                    <a:prstGeom prst="rect">
                      <a:avLst/>
                    </a:prstGeom>
                  </pic:spPr>
                </pic:pic>
              </a:graphicData>
            </a:graphic>
          </wp:inline>
        </w:drawing>
      </w:r>
      <w:r w:rsidRPr="00845945">
        <w:rPr>
          <w:rFonts w:cstheme="minorHAnsi"/>
          <w:szCs w:val="24"/>
        </w:rPr>
        <w:t xml:space="preserve"> </w:t>
      </w:r>
    </w:p>
    <w:p w14:paraId="51B99CC0" w14:textId="77777777" w:rsidR="00845945" w:rsidRPr="00845945" w:rsidRDefault="00845945" w:rsidP="00845945">
      <w:pPr>
        <w:pStyle w:val="ListParagraph"/>
        <w:ind w:left="360"/>
        <w:rPr>
          <w:rFonts w:cstheme="minorHAnsi"/>
          <w:szCs w:val="24"/>
        </w:rPr>
      </w:pPr>
    </w:p>
    <w:p w14:paraId="58BF6151" w14:textId="77777777" w:rsidR="00845945" w:rsidRPr="00845945" w:rsidRDefault="00845945" w:rsidP="00845945">
      <w:pPr>
        <w:pStyle w:val="ListParagraph"/>
        <w:numPr>
          <w:ilvl w:val="0"/>
          <w:numId w:val="24"/>
        </w:numPr>
        <w:spacing w:after="160" w:line="259" w:lineRule="auto"/>
        <w:rPr>
          <w:rFonts w:cstheme="minorHAnsi"/>
          <w:szCs w:val="24"/>
        </w:rPr>
      </w:pPr>
      <w:r w:rsidRPr="00845945">
        <w:rPr>
          <w:rFonts w:cstheme="minorHAnsi"/>
          <w:szCs w:val="24"/>
        </w:rPr>
        <w:t xml:space="preserve">You will find the created volume as shown below. </w:t>
      </w:r>
    </w:p>
    <w:p w14:paraId="41054C06" w14:textId="77777777" w:rsidR="00845945" w:rsidRPr="00845945" w:rsidRDefault="00845945" w:rsidP="00845945">
      <w:pPr>
        <w:pStyle w:val="ListParagraph"/>
        <w:ind w:left="360"/>
        <w:rPr>
          <w:rFonts w:cstheme="minorHAnsi"/>
          <w:szCs w:val="24"/>
        </w:rPr>
      </w:pPr>
      <w:r w:rsidRPr="00845945">
        <w:rPr>
          <w:rFonts w:cstheme="minorHAnsi"/>
          <w:noProof/>
          <w:szCs w:val="24"/>
        </w:rPr>
        <w:drawing>
          <wp:inline distT="0" distB="0" distL="0" distR="0" wp14:anchorId="69BBF863" wp14:editId="6B34DF08">
            <wp:extent cx="4511488" cy="488836"/>
            <wp:effectExtent l="0" t="0" r="381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3337" cy="508540"/>
                    </a:xfrm>
                    <a:prstGeom prst="rect">
                      <a:avLst/>
                    </a:prstGeom>
                  </pic:spPr>
                </pic:pic>
              </a:graphicData>
            </a:graphic>
          </wp:inline>
        </w:drawing>
      </w:r>
      <w:r w:rsidRPr="00845945">
        <w:rPr>
          <w:rFonts w:cstheme="minorHAnsi"/>
          <w:szCs w:val="24"/>
        </w:rPr>
        <w:t xml:space="preserve"> </w:t>
      </w:r>
    </w:p>
    <w:p w14:paraId="034255BB" w14:textId="77777777" w:rsidR="00845945" w:rsidRPr="00845945" w:rsidRDefault="00845945" w:rsidP="00845945">
      <w:pPr>
        <w:pStyle w:val="ListParagraph"/>
        <w:ind w:left="360"/>
        <w:rPr>
          <w:rFonts w:cstheme="minorHAnsi"/>
          <w:szCs w:val="24"/>
        </w:rPr>
      </w:pPr>
    </w:p>
    <w:p w14:paraId="22DF885B" w14:textId="77777777" w:rsidR="00845945" w:rsidRPr="00845945" w:rsidRDefault="00845945" w:rsidP="00845945">
      <w:pPr>
        <w:rPr>
          <w:rFonts w:cstheme="minorHAnsi"/>
          <w:sz w:val="24"/>
          <w:szCs w:val="24"/>
        </w:rPr>
      </w:pPr>
    </w:p>
    <w:p w14:paraId="747EBEFC" w14:textId="77777777" w:rsidR="00845945" w:rsidRPr="00845945" w:rsidRDefault="00845945" w:rsidP="00845945">
      <w:pPr>
        <w:rPr>
          <w:rFonts w:cstheme="minorHAnsi"/>
          <w:sz w:val="24"/>
          <w:szCs w:val="24"/>
        </w:rPr>
      </w:pPr>
    </w:p>
    <w:p w14:paraId="55A74EC3" w14:textId="622D620D" w:rsidR="00BB6859" w:rsidRPr="00845945" w:rsidRDefault="00BB6859" w:rsidP="00425BB3">
      <w:pPr>
        <w:rPr>
          <w:rFonts w:cstheme="minorHAnsi"/>
          <w:sz w:val="24"/>
          <w:szCs w:val="24"/>
        </w:rPr>
      </w:pPr>
    </w:p>
    <w:p w14:paraId="51EDAA77" w14:textId="011FD275" w:rsidR="00BB6859" w:rsidRPr="00845945" w:rsidRDefault="00BB6859" w:rsidP="00BB6859">
      <w:pPr>
        <w:rPr>
          <w:rFonts w:cstheme="minorHAnsi"/>
          <w:sz w:val="24"/>
          <w:szCs w:val="24"/>
        </w:rPr>
      </w:pPr>
    </w:p>
    <w:p w14:paraId="2B2BEC9C" w14:textId="77777777" w:rsidR="0059216A" w:rsidRDefault="0059216A" w:rsidP="0059216A">
      <w:pPr>
        <w:pStyle w:val="Heading2"/>
      </w:pPr>
      <w:bookmarkStart w:id="48" w:name="_Toc11082124"/>
      <w:r w:rsidRPr="0059216A">
        <w:rPr>
          <w:rFonts w:cstheme="majorHAnsi"/>
        </w:rPr>
        <w:t>Reference</w:t>
      </w:r>
      <w:bookmarkEnd w:id="48"/>
    </w:p>
    <w:p w14:paraId="4F20E248" w14:textId="77777777" w:rsidR="0059216A" w:rsidRDefault="0059216A" w:rsidP="0059216A">
      <w:r>
        <w:t xml:space="preserve">[a] Openstack (Mar, 2019) Openstack Newton Install Guide [Online] Available: </w:t>
      </w:r>
      <w:hyperlink r:id="rId90" w:history="1">
        <w:r>
          <w:rPr>
            <w:rStyle w:val="Hyperlink"/>
          </w:rPr>
          <w:t>https://docs.openstack.org/newton/install-guide-ubuntu/</w:t>
        </w:r>
      </w:hyperlink>
    </w:p>
    <w:p w14:paraId="3B95B42E" w14:textId="77777777" w:rsidR="0059216A" w:rsidRPr="00181894" w:rsidRDefault="0059216A" w:rsidP="0059216A">
      <w:r>
        <w:lastRenderedPageBreak/>
        <w:t xml:space="preserve">[a] Openstack (April, 2019) Openstack Devstack Install Guide [Online] Available: </w:t>
      </w:r>
      <w:hyperlink r:id="rId91" w:history="1">
        <w:r>
          <w:rPr>
            <w:rStyle w:val="Hyperlink"/>
          </w:rPr>
          <w:t>https://docs.openstack.org/install-guide/environment-packages.html</w:t>
        </w:r>
      </w:hyperlink>
    </w:p>
    <w:p w14:paraId="3416072B" w14:textId="4C1DD004" w:rsidR="00BB6859" w:rsidRPr="00845945" w:rsidRDefault="00BB6859" w:rsidP="00BB6859">
      <w:pPr>
        <w:rPr>
          <w:rFonts w:cstheme="minorHAnsi"/>
          <w:sz w:val="24"/>
          <w:szCs w:val="24"/>
        </w:rPr>
      </w:pPr>
    </w:p>
    <w:p w14:paraId="320D70CD" w14:textId="77777777" w:rsidR="004E2BF9" w:rsidRDefault="004E2BF9" w:rsidP="004E2BF9">
      <w:pPr>
        <w:ind w:left="360" w:right="100"/>
      </w:pPr>
      <w:bookmarkStart w:id="49" w:name="_GoBack"/>
      <w:bookmarkEnd w:id="49"/>
    </w:p>
    <w:p w14:paraId="197D4313" w14:textId="48AD39FF" w:rsidR="004E2BF9" w:rsidRDefault="004E2BF9" w:rsidP="004E2BF9">
      <w:pPr>
        <w:sectPr w:rsidR="004E2BF9">
          <w:headerReference w:type="even" r:id="rId92"/>
          <w:headerReference w:type="default" r:id="rId93"/>
          <w:footerReference w:type="even" r:id="rId94"/>
          <w:footerReference w:type="default" r:id="rId95"/>
          <w:headerReference w:type="first" r:id="rId96"/>
          <w:footerReference w:type="first" r:id="rId97"/>
          <w:pgSz w:w="12240" w:h="15840"/>
          <w:pgMar w:top="1430" w:right="1440" w:bottom="1440" w:left="1440" w:header="0" w:footer="0" w:gutter="0"/>
          <w:pgNumType w:start="1"/>
          <w:cols w:space="720"/>
        </w:sectPr>
      </w:pPr>
      <w:r>
        <w:br w:type="page"/>
      </w:r>
    </w:p>
    <w:p w14:paraId="1BBC3F9B" w14:textId="77777777" w:rsidR="004E2BF9" w:rsidRDefault="004E2BF9" w:rsidP="004E2BF9">
      <w:pPr>
        <w:rPr>
          <w:rFonts w:ascii="Times New Roman" w:eastAsia="Times New Roman" w:hAnsi="Times New Roman" w:cs="Times New Roman"/>
          <w:sz w:val="24"/>
          <w:szCs w:val="24"/>
        </w:rPr>
      </w:pPr>
    </w:p>
    <w:p w14:paraId="2875A735" w14:textId="6A134D96" w:rsidR="004E2BF9" w:rsidRPr="00845945" w:rsidRDefault="004E2BF9" w:rsidP="00E4283C">
      <w:pPr>
        <w:pStyle w:val="Title"/>
        <w:jc w:val="center"/>
      </w:pPr>
      <w:r>
        <w:t>END</w:t>
      </w:r>
    </w:p>
    <w:sectPr w:rsidR="004E2BF9" w:rsidRPr="00845945">
      <w:headerReference w:type="default" r:id="rId98"/>
      <w:footerReference w:type="default" r:id="rId99"/>
      <w:headerReference w:type="first" r:id="rId10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735FF" w14:textId="77777777" w:rsidR="005F5642" w:rsidRDefault="005F5642">
      <w:r>
        <w:separator/>
      </w:r>
    </w:p>
    <w:p w14:paraId="653F28DD" w14:textId="77777777" w:rsidR="005F5642" w:rsidRDefault="005F5642"/>
  </w:endnote>
  <w:endnote w:type="continuationSeparator" w:id="0">
    <w:p w14:paraId="46A466EC" w14:textId="77777777" w:rsidR="005F5642" w:rsidRDefault="005F5642">
      <w:r>
        <w:continuationSeparator/>
      </w:r>
    </w:p>
    <w:p w14:paraId="2C0D5516" w14:textId="77777777" w:rsidR="005F5642" w:rsidRDefault="005F56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F9592" w14:textId="77777777" w:rsidR="008E4190" w:rsidRDefault="008E4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56320" w14:textId="77777777" w:rsidR="008E4190" w:rsidRDefault="008E41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76DC3" w14:textId="77777777" w:rsidR="008E4190" w:rsidRDefault="008E41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88032B" w14:paraId="38F593A6" w14:textId="77777777" w:rsidTr="00B87079">
      <w:tc>
        <w:tcPr>
          <w:tcW w:w="750" w:type="pct"/>
        </w:tcPr>
        <w:p w14:paraId="6870F56E" w14:textId="77777777" w:rsidR="0088032B" w:rsidRDefault="0088032B">
          <w:pPr>
            <w:pStyle w:val="Footer"/>
          </w:pPr>
          <w:r>
            <w:t>16 May 19</w:t>
          </w:r>
        </w:p>
        <w:p w14:paraId="62E52866" w14:textId="25DB484A" w:rsidR="0088032B" w:rsidRDefault="0088032B">
          <w:pPr>
            <w:pStyle w:val="Footer"/>
          </w:pPr>
        </w:p>
      </w:tc>
      <w:tc>
        <w:tcPr>
          <w:tcW w:w="3500" w:type="pct"/>
        </w:tcPr>
        <w:p w14:paraId="0C4BC7ED" w14:textId="0E6613C1" w:rsidR="0088032B" w:rsidRDefault="005F5642" w:rsidP="00B87079">
          <w:pPr>
            <w:pStyle w:val="Footer"/>
            <w:jc w:val="center"/>
          </w:pPr>
          <w:sdt>
            <w:sdtPr>
              <w:alias w:val="Title:"/>
              <w:tag w:val="Title:"/>
              <w:id w:val="1144241896"/>
              <w:placeholder>
                <w:docPart w:val="00CEB5C70E054FFF91409332A6DEED3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88032B">
                <w:t>Final Report Template</w:t>
              </w:r>
            </w:sdtContent>
          </w:sdt>
        </w:p>
      </w:tc>
      <w:tc>
        <w:tcPr>
          <w:tcW w:w="750" w:type="pct"/>
        </w:tcPr>
        <w:p w14:paraId="524194C8" w14:textId="77777777" w:rsidR="0088032B" w:rsidRDefault="0088032B">
          <w:pPr>
            <w:pStyle w:val="Footer"/>
            <w:jc w:val="right"/>
          </w:pPr>
          <w:r>
            <w:fldChar w:fldCharType="begin"/>
          </w:r>
          <w:r>
            <w:instrText xml:space="preserve"> PAGE  \* Arabic </w:instrText>
          </w:r>
          <w:r>
            <w:fldChar w:fldCharType="separate"/>
          </w:r>
          <w:r>
            <w:rPr>
              <w:noProof/>
            </w:rPr>
            <w:t>1</w:t>
          </w:r>
          <w:r>
            <w:fldChar w:fldCharType="end"/>
          </w:r>
        </w:p>
      </w:tc>
    </w:tr>
  </w:tbl>
  <w:p w14:paraId="402E1CB9" w14:textId="77777777" w:rsidR="0088032B" w:rsidRDefault="00880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F54D0" w14:textId="77777777" w:rsidR="005F5642" w:rsidRDefault="005F5642">
      <w:r>
        <w:separator/>
      </w:r>
    </w:p>
    <w:p w14:paraId="4C558C19" w14:textId="77777777" w:rsidR="005F5642" w:rsidRDefault="005F5642"/>
  </w:footnote>
  <w:footnote w:type="continuationSeparator" w:id="0">
    <w:p w14:paraId="742E5DCE" w14:textId="77777777" w:rsidR="005F5642" w:rsidRDefault="005F5642">
      <w:r>
        <w:continuationSeparator/>
      </w:r>
    </w:p>
    <w:p w14:paraId="31D1A9EA" w14:textId="77777777" w:rsidR="005F5642" w:rsidRDefault="005F56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07DDB" w14:textId="77777777" w:rsidR="008E4190" w:rsidRDefault="008E41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D8502" w14:textId="77777777" w:rsidR="008E4190" w:rsidRDefault="008E41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A6289" w14:textId="77777777" w:rsidR="008E4190" w:rsidRDefault="008E41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88534" w14:textId="77777777" w:rsidR="0088032B" w:rsidRDefault="005F5642">
    <w:pPr>
      <w:pStyle w:val="Header"/>
    </w:pPr>
    <w:sdt>
      <w:sdtPr>
        <w:alias w:val="Confidential:"/>
        <w:tag w:val="Confidential:"/>
        <w:id w:val="-797678126"/>
        <w:placeholder>
          <w:docPart w:val="97F9EB04FAC14B8881716CE31BD70D46"/>
        </w:placeholder>
        <w:temporary/>
        <w:showingPlcHdr/>
        <w15:appearance w15:val="hidden"/>
      </w:sdtPr>
      <w:sdtEndPr/>
      <w:sdtContent>
        <w:r w:rsidR="0088032B">
          <w:t>Confidential</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7C60" w14:textId="77777777" w:rsidR="0088032B" w:rsidRDefault="0088032B">
    <w:pPr>
      <w:pStyle w:val="Header"/>
    </w:pPr>
    <w:r>
      <w:rPr>
        <w:noProof/>
        <w:lang w:eastAsia="en-US"/>
      </w:rPr>
      <mc:AlternateContent>
        <mc:Choice Requires="wpg">
          <w:drawing>
            <wp:anchor distT="0" distB="0" distL="114300" distR="114300" simplePos="0" relativeHeight="251659264" behindDoc="1" locked="0" layoutInCell="1" allowOverlap="1" wp14:anchorId="0CD675FB" wp14:editId="1A78DEA0">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94"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F90E246"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" fillcolor="#629dd1 [3205]" stroked="f" strokeweight="1.35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" fillcolor="#4a66ac [3204]" stroked="f" strokeweight="1.35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19495C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02"/>
    <w:multiLevelType w:val="hybridMultilevel"/>
    <w:tmpl w:val="2AE8944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04"/>
    <w:multiLevelType w:val="hybridMultilevel"/>
    <w:tmpl w:val="238E1F2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8518D4"/>
    <w:multiLevelType w:val="hybridMultilevel"/>
    <w:tmpl w:val="897E2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2F03E36"/>
    <w:multiLevelType w:val="hybridMultilevel"/>
    <w:tmpl w:val="D7E61B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4A70B86"/>
    <w:multiLevelType w:val="hybridMultilevel"/>
    <w:tmpl w:val="37EA7AE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18EB3804"/>
    <w:multiLevelType w:val="hybridMultilevel"/>
    <w:tmpl w:val="49ACDD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CE23D45"/>
    <w:multiLevelType w:val="hybridMultilevel"/>
    <w:tmpl w:val="687E0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0022697"/>
    <w:multiLevelType w:val="hybridMultilevel"/>
    <w:tmpl w:val="35EC0A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37E8C"/>
    <w:multiLevelType w:val="hybridMultilevel"/>
    <w:tmpl w:val="2708D2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F296237"/>
    <w:multiLevelType w:val="hybridMultilevel"/>
    <w:tmpl w:val="23EC9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2C579D7"/>
    <w:multiLevelType w:val="hybridMultilevel"/>
    <w:tmpl w:val="1A3816C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364712D9"/>
    <w:multiLevelType w:val="hybridMultilevel"/>
    <w:tmpl w:val="9EF0F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6C5722E"/>
    <w:multiLevelType w:val="hybridMultilevel"/>
    <w:tmpl w:val="1A3816C0"/>
    <w:lvl w:ilvl="0" w:tplc="0C09000F">
      <w:start w:val="1"/>
      <w:numFmt w:val="decimal"/>
      <w:lvlText w:val="%1."/>
      <w:lvlJc w:val="left"/>
      <w:pPr>
        <w:ind w:left="1919"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5" w15:restartNumberingAfterBreak="0">
    <w:nsid w:val="37CB29A8"/>
    <w:multiLevelType w:val="hybridMultilevel"/>
    <w:tmpl w:val="37EA7AE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38F24FF5"/>
    <w:multiLevelType w:val="hybridMultilevel"/>
    <w:tmpl w:val="507ABD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65D29D0"/>
    <w:multiLevelType w:val="multilevel"/>
    <w:tmpl w:val="B558978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15:restartNumberingAfterBreak="0">
    <w:nsid w:val="48983ACB"/>
    <w:multiLevelType w:val="multilevel"/>
    <w:tmpl w:val="73C6D40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15:restartNumberingAfterBreak="0">
    <w:nsid w:val="4BA70A6F"/>
    <w:multiLevelType w:val="hybridMultilevel"/>
    <w:tmpl w:val="37EA7AE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1DE07BE"/>
    <w:multiLevelType w:val="hybridMultilevel"/>
    <w:tmpl w:val="47A059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68443DA"/>
    <w:multiLevelType w:val="hybridMultilevel"/>
    <w:tmpl w:val="69EE546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2" w15:restartNumberingAfterBreak="0">
    <w:nsid w:val="605973B9"/>
    <w:multiLevelType w:val="multilevel"/>
    <w:tmpl w:val="959C2AC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3" w15:restartNumberingAfterBreak="0">
    <w:nsid w:val="612C1EFB"/>
    <w:multiLevelType w:val="hybridMultilevel"/>
    <w:tmpl w:val="4D9EF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47F18EC"/>
    <w:multiLevelType w:val="hybridMultilevel"/>
    <w:tmpl w:val="8C8C55E0"/>
    <w:lvl w:ilvl="0" w:tplc="1236F3E4">
      <w:numFmt w:val="bullet"/>
      <w:lvlText w:val="•"/>
      <w:lvlJc w:val="left"/>
      <w:pPr>
        <w:ind w:left="1080" w:hanging="72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44259A5"/>
    <w:multiLevelType w:val="hybridMultilevel"/>
    <w:tmpl w:val="93800A5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6" w15:restartNumberingAfterBreak="0">
    <w:nsid w:val="76E32576"/>
    <w:multiLevelType w:val="hybridMultilevel"/>
    <w:tmpl w:val="D0E0D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7CB0BDA"/>
    <w:multiLevelType w:val="hybridMultilevel"/>
    <w:tmpl w:val="041877C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80E731A"/>
    <w:multiLevelType w:val="multilevel"/>
    <w:tmpl w:val="D974D77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9" w15:restartNumberingAfterBreak="0">
    <w:nsid w:val="79AF7524"/>
    <w:multiLevelType w:val="hybridMultilevel"/>
    <w:tmpl w:val="041877C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287D96"/>
    <w:multiLevelType w:val="hybridMultilevel"/>
    <w:tmpl w:val="5C3038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33"/>
  </w:num>
  <w:num w:numId="14">
    <w:abstractNumId w:val="39"/>
  </w:num>
  <w:num w:numId="15">
    <w:abstractNumId w:val="31"/>
  </w:num>
  <w:num w:numId="16">
    <w:abstractNumId w:val="30"/>
  </w:num>
  <w:num w:numId="17">
    <w:abstractNumId w:val="16"/>
  </w:num>
  <w:num w:numId="18">
    <w:abstractNumId w:val="26"/>
  </w:num>
  <w:num w:numId="19">
    <w:abstractNumId w:val="19"/>
  </w:num>
  <w:num w:numId="20">
    <w:abstractNumId w:val="24"/>
  </w:num>
  <w:num w:numId="21">
    <w:abstractNumId w:val="22"/>
  </w:num>
  <w:num w:numId="22">
    <w:abstractNumId w:val="29"/>
  </w:num>
  <w:num w:numId="23">
    <w:abstractNumId w:val="25"/>
  </w:num>
  <w:num w:numId="24">
    <w:abstractNumId w:val="15"/>
  </w:num>
  <w:num w:numId="25">
    <w:abstractNumId w:val="37"/>
  </w:num>
  <w:num w:numId="26">
    <w:abstractNumId w:val="10"/>
  </w:num>
  <w:num w:numId="27">
    <w:abstractNumId w:val="11"/>
  </w:num>
  <w:num w:numId="28">
    <w:abstractNumId w:val="12"/>
  </w:num>
  <w:num w:numId="29">
    <w:abstractNumId w:val="10"/>
  </w:num>
  <w:num w:numId="30">
    <w:abstractNumId w:val="11"/>
  </w:num>
  <w:num w:numId="31">
    <w:abstractNumId w:val="12"/>
  </w:num>
  <w:num w:numId="32">
    <w:abstractNumId w:val="35"/>
  </w:num>
  <w:num w:numId="33">
    <w:abstractNumId w:val="32"/>
  </w:num>
  <w:num w:numId="34">
    <w:abstractNumId w:val="28"/>
  </w:num>
  <w:num w:numId="35">
    <w:abstractNumId w:val="38"/>
  </w:num>
  <w:num w:numId="36">
    <w:abstractNumId w:val="27"/>
  </w:num>
  <w:num w:numId="37">
    <w:abstractNumId w:val="23"/>
  </w:num>
  <w:num w:numId="38">
    <w:abstractNumId w:val="14"/>
  </w:num>
  <w:num w:numId="39">
    <w:abstractNumId w:val="20"/>
  </w:num>
  <w:num w:numId="40">
    <w:abstractNumId w:val="36"/>
  </w:num>
  <w:num w:numId="41">
    <w:abstractNumId w:val="17"/>
  </w:num>
  <w:num w:numId="42">
    <w:abstractNumId w:val="18"/>
  </w:num>
  <w:num w:numId="43">
    <w:abstractNumId w:val="13"/>
  </w:num>
  <w:num w:numId="44">
    <w:abstractNumId w:val="21"/>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71F"/>
    <w:rsid w:val="00030982"/>
    <w:rsid w:val="00035D06"/>
    <w:rsid w:val="00044C30"/>
    <w:rsid w:val="00056D48"/>
    <w:rsid w:val="00067E02"/>
    <w:rsid w:val="000722C2"/>
    <w:rsid w:val="00094C88"/>
    <w:rsid w:val="000F4C1A"/>
    <w:rsid w:val="00104180"/>
    <w:rsid w:val="00107CB6"/>
    <w:rsid w:val="001158BD"/>
    <w:rsid w:val="00117A1D"/>
    <w:rsid w:val="0013333F"/>
    <w:rsid w:val="0016171F"/>
    <w:rsid w:val="001660E2"/>
    <w:rsid w:val="00193898"/>
    <w:rsid w:val="001E0E9E"/>
    <w:rsid w:val="0022339C"/>
    <w:rsid w:val="00243361"/>
    <w:rsid w:val="00250C19"/>
    <w:rsid w:val="002B21AE"/>
    <w:rsid w:val="002F463E"/>
    <w:rsid w:val="002F5D6B"/>
    <w:rsid w:val="00312DD5"/>
    <w:rsid w:val="00325D53"/>
    <w:rsid w:val="0033593E"/>
    <w:rsid w:val="00356E86"/>
    <w:rsid w:val="003627F2"/>
    <w:rsid w:val="003A6E5D"/>
    <w:rsid w:val="00417CCD"/>
    <w:rsid w:val="00425BB3"/>
    <w:rsid w:val="00434501"/>
    <w:rsid w:val="004534A5"/>
    <w:rsid w:val="004566FA"/>
    <w:rsid w:val="004851ED"/>
    <w:rsid w:val="00495232"/>
    <w:rsid w:val="004A4EC4"/>
    <w:rsid w:val="004E2BF9"/>
    <w:rsid w:val="004F66B9"/>
    <w:rsid w:val="005331CA"/>
    <w:rsid w:val="005504AE"/>
    <w:rsid w:val="0059216A"/>
    <w:rsid w:val="005F5642"/>
    <w:rsid w:val="00660B21"/>
    <w:rsid w:val="006E1BB9"/>
    <w:rsid w:val="00714CE5"/>
    <w:rsid w:val="00736E05"/>
    <w:rsid w:val="007A7B38"/>
    <w:rsid w:val="00822A8D"/>
    <w:rsid w:val="00830AB1"/>
    <w:rsid w:val="00831731"/>
    <w:rsid w:val="00845945"/>
    <w:rsid w:val="00852856"/>
    <w:rsid w:val="00852FE0"/>
    <w:rsid w:val="00874542"/>
    <w:rsid w:val="0088032B"/>
    <w:rsid w:val="008D708C"/>
    <w:rsid w:val="008E262A"/>
    <w:rsid w:val="008E4190"/>
    <w:rsid w:val="00907CBB"/>
    <w:rsid w:val="00913AE4"/>
    <w:rsid w:val="009257B6"/>
    <w:rsid w:val="00965010"/>
    <w:rsid w:val="00976A9B"/>
    <w:rsid w:val="0099384F"/>
    <w:rsid w:val="009A32A1"/>
    <w:rsid w:val="009E473C"/>
    <w:rsid w:val="00A0158F"/>
    <w:rsid w:val="00A236EA"/>
    <w:rsid w:val="00A72CC5"/>
    <w:rsid w:val="00B55F12"/>
    <w:rsid w:val="00B87079"/>
    <w:rsid w:val="00BB6859"/>
    <w:rsid w:val="00BE2AB9"/>
    <w:rsid w:val="00C028AA"/>
    <w:rsid w:val="00C03F89"/>
    <w:rsid w:val="00C41938"/>
    <w:rsid w:val="00C63383"/>
    <w:rsid w:val="00C64B77"/>
    <w:rsid w:val="00CB5473"/>
    <w:rsid w:val="00D04493"/>
    <w:rsid w:val="00D97361"/>
    <w:rsid w:val="00DA0B66"/>
    <w:rsid w:val="00DD3624"/>
    <w:rsid w:val="00DF2ADF"/>
    <w:rsid w:val="00E279B8"/>
    <w:rsid w:val="00E4283C"/>
    <w:rsid w:val="00E756E6"/>
    <w:rsid w:val="00EA05B8"/>
    <w:rsid w:val="00EB203B"/>
    <w:rsid w:val="00F07FE7"/>
    <w:rsid w:val="00FA0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CEEDE8"/>
  <w15:chartTrackingRefBased/>
  <w15:docId w15:val="{EA14AE31-9041-44CD-BCE6-9CAF066D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856"/>
  </w:style>
  <w:style w:type="paragraph" w:styleId="Heading1">
    <w:name w:val="heading 1"/>
    <w:basedOn w:val="Normal"/>
    <w:next w:val="Normal"/>
    <w:link w:val="Heading1Char"/>
    <w:uiPriority w:val="9"/>
    <w:qFormat/>
    <w:rsid w:val="00852856"/>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52856"/>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52856"/>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852856"/>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852856"/>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52856"/>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52856"/>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5285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5285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856"/>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52856"/>
    <w:rPr>
      <w:caps/>
      <w:spacing w:val="15"/>
      <w:shd w:val="clear" w:color="auto" w:fill="D9DFEF" w:themeFill="accent1" w:themeFillTint="33"/>
    </w:rPr>
  </w:style>
  <w:style w:type="character" w:customStyle="1" w:styleId="Heading3Char">
    <w:name w:val="Heading 3 Char"/>
    <w:basedOn w:val="DefaultParagraphFont"/>
    <w:link w:val="Heading3"/>
    <w:uiPriority w:val="9"/>
    <w:rsid w:val="00852856"/>
    <w:rPr>
      <w:caps/>
      <w:color w:val="243255" w:themeColor="accent1" w:themeShade="7F"/>
      <w:spacing w:val="15"/>
    </w:rPr>
  </w:style>
  <w:style w:type="character" w:customStyle="1" w:styleId="Heading4Char">
    <w:name w:val="Heading 4 Char"/>
    <w:basedOn w:val="DefaultParagraphFont"/>
    <w:link w:val="Heading4"/>
    <w:uiPriority w:val="9"/>
    <w:semiHidden/>
    <w:rsid w:val="00852856"/>
    <w:rPr>
      <w:caps/>
      <w:color w:val="374C80" w:themeColor="accent1" w:themeShade="BF"/>
      <w:spacing w:val="10"/>
    </w:rPr>
  </w:style>
  <w:style w:type="character" w:customStyle="1" w:styleId="Heading5Char">
    <w:name w:val="Heading 5 Char"/>
    <w:basedOn w:val="DefaultParagraphFont"/>
    <w:link w:val="Heading5"/>
    <w:uiPriority w:val="9"/>
    <w:semiHidden/>
    <w:rsid w:val="00852856"/>
    <w:rPr>
      <w:caps/>
      <w:color w:val="374C80" w:themeColor="accent1" w:themeShade="BF"/>
      <w:spacing w:val="10"/>
    </w:rPr>
  </w:style>
  <w:style w:type="character" w:customStyle="1" w:styleId="Heading6Char">
    <w:name w:val="Heading 6 Char"/>
    <w:basedOn w:val="DefaultParagraphFont"/>
    <w:link w:val="Heading6"/>
    <w:uiPriority w:val="9"/>
    <w:semiHidden/>
    <w:rsid w:val="00852856"/>
    <w:rPr>
      <w:caps/>
      <w:color w:val="374C80" w:themeColor="accent1" w:themeShade="BF"/>
      <w:spacing w:val="10"/>
    </w:rPr>
  </w:style>
  <w:style w:type="character" w:customStyle="1" w:styleId="Heading7Char">
    <w:name w:val="Heading 7 Char"/>
    <w:basedOn w:val="DefaultParagraphFont"/>
    <w:link w:val="Heading7"/>
    <w:uiPriority w:val="9"/>
    <w:semiHidden/>
    <w:rsid w:val="00852856"/>
    <w:rPr>
      <w:caps/>
      <w:color w:val="374C80" w:themeColor="accent1" w:themeShade="BF"/>
      <w:spacing w:val="10"/>
    </w:rPr>
  </w:style>
  <w:style w:type="character" w:customStyle="1" w:styleId="Heading8Char">
    <w:name w:val="Heading 8 Char"/>
    <w:basedOn w:val="DefaultParagraphFont"/>
    <w:link w:val="Heading8"/>
    <w:uiPriority w:val="9"/>
    <w:semiHidden/>
    <w:rsid w:val="00852856"/>
    <w:rPr>
      <w:caps/>
      <w:spacing w:val="10"/>
      <w:sz w:val="18"/>
      <w:szCs w:val="18"/>
    </w:rPr>
  </w:style>
  <w:style w:type="character" w:customStyle="1" w:styleId="Heading9Char">
    <w:name w:val="Heading 9 Char"/>
    <w:basedOn w:val="DefaultParagraphFont"/>
    <w:link w:val="Heading9"/>
    <w:uiPriority w:val="9"/>
    <w:semiHidden/>
    <w:rsid w:val="00852856"/>
    <w:rPr>
      <w:i/>
      <w:iCs/>
      <w:caps/>
      <w:spacing w:val="10"/>
      <w:sz w:val="18"/>
      <w:szCs w:val="18"/>
    </w:rPr>
  </w:style>
  <w:style w:type="paragraph" w:styleId="Caption">
    <w:name w:val="caption"/>
    <w:basedOn w:val="Normal"/>
    <w:next w:val="Normal"/>
    <w:uiPriority w:val="35"/>
    <w:semiHidden/>
    <w:unhideWhenUsed/>
    <w:qFormat/>
    <w:rsid w:val="00852856"/>
    <w:rPr>
      <w:b/>
      <w:bCs/>
      <w:color w:val="374C80" w:themeColor="accent1" w:themeShade="BF"/>
      <w:sz w:val="16"/>
      <w:szCs w:val="16"/>
    </w:rPr>
  </w:style>
  <w:style w:type="paragraph" w:styleId="Title">
    <w:name w:val="Title"/>
    <w:basedOn w:val="Normal"/>
    <w:next w:val="Normal"/>
    <w:link w:val="TitleChar"/>
    <w:uiPriority w:val="10"/>
    <w:qFormat/>
    <w:rsid w:val="00852856"/>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52856"/>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5285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52856"/>
    <w:rPr>
      <w:caps/>
      <w:color w:val="595959" w:themeColor="text1" w:themeTint="A6"/>
      <w:spacing w:val="10"/>
      <w:sz w:val="21"/>
      <w:szCs w:val="21"/>
    </w:rPr>
  </w:style>
  <w:style w:type="paragraph" w:styleId="TOCHeading">
    <w:name w:val="TOC Heading"/>
    <w:basedOn w:val="Heading1"/>
    <w:next w:val="Normal"/>
    <w:uiPriority w:val="39"/>
    <w:unhideWhenUsed/>
    <w:qFormat/>
    <w:rsid w:val="00852856"/>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ListTable7Colorful-Accent1">
    <w:name w:val="List Table 7 Colorful Accent 1"/>
    <w:basedOn w:val="TableNormal"/>
    <w:uiPriority w:val="52"/>
    <w:pPr>
      <w:spacing w:after="0" w:line="240" w:lineRule="auto"/>
    </w:pPr>
    <w:rPr>
      <w:color w:val="374C80"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29" w:type="dxa"/>
        <w:bottom w:w="29" w:type="dxa"/>
      </w:tblCellMar>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29" w:type="dxa"/>
        <w:bottom w:w="29"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29" w:type="dxa"/>
        <w:bottom w:w="29"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4A66AC" w:themeColor="accent1"/>
      </w:tblBorders>
      <w:tblCellMar>
        <w:top w:w="29" w:type="dxa"/>
        <w:bottom w:w="29" w:type="dxa"/>
      </w:tblCellMar>
    </w:tblPr>
    <w:tblStylePr w:type="firstRow">
      <w:rPr>
        <w:b w:val="0"/>
        <w:bCs/>
      </w:rPr>
      <w:tblPr/>
      <w:tcPr>
        <w:tcBorders>
          <w:top w:val="nil"/>
          <w:left w:val="nil"/>
          <w:bottom w:val="single" w:sz="12" w:space="0" w:color="4A66AC" w:themeColor="accent1"/>
          <w:right w:val="nil"/>
          <w:insideH w:val="nil"/>
          <w:insideV w:val="nil"/>
          <w:tl2br w:val="nil"/>
          <w:tr2bl w:val="nil"/>
        </w:tcBorders>
      </w:tcPr>
    </w:tblStylePr>
    <w:tblStylePr w:type="lastRow">
      <w:rPr>
        <w:b/>
        <w:bCs/>
      </w:rPr>
      <w:tblPr/>
      <w:tcPr>
        <w:tcBorders>
          <w:top w:val="double" w:sz="2" w:space="0" w:color="90A1CF"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CellMar>
        <w:top w:w="29" w:type="dxa"/>
        <w:bottom w:w="29" w:type="dxa"/>
      </w:tblCellMar>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Logo">
    <w:name w:val="Logo"/>
    <w:basedOn w:val="Normal"/>
    <w:uiPriority w:val="1"/>
    <w:rsid w:val="00E279B8"/>
    <w:pPr>
      <w:spacing w:before="5160" w:after="1440" w:line="720" w:lineRule="auto"/>
      <w:jc w:val="right"/>
    </w:pPr>
    <w:rPr>
      <w:noProof/>
      <w:color w:val="1B1D3D"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Strong">
    <w:name w:val="Strong"/>
    <w:uiPriority w:val="22"/>
    <w:qFormat/>
    <w:rsid w:val="00852856"/>
    <w:rPr>
      <w:b/>
      <w:bCs/>
    </w:rPr>
  </w:style>
  <w:style w:type="paragraph" w:customStyle="1" w:styleId="Tabletext">
    <w:name w:val="Table text"/>
    <w:basedOn w:val="Normal"/>
    <w:uiPriority w:val="1"/>
    <w:pPr>
      <w:spacing w:before="120" w:after="0"/>
    </w:pPr>
  </w:style>
  <w:style w:type="table" w:styleId="ListTable6Colorful-Accent2">
    <w:name w:val="List Table 6 Colorful Accent 2"/>
    <w:basedOn w:val="TableNormal"/>
    <w:uiPriority w:val="51"/>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rsid w:val="00E279B8"/>
    <w:pPr>
      <w:spacing w:before="5760" w:after="0" w:line="720" w:lineRule="auto"/>
      <w:jc w:val="right"/>
    </w:pPr>
  </w:style>
  <w:style w:type="character" w:styleId="IntenseEmphasis">
    <w:name w:val="Intense Emphasis"/>
    <w:uiPriority w:val="21"/>
    <w:qFormat/>
    <w:rsid w:val="00852856"/>
    <w:rPr>
      <w:b/>
      <w:bCs/>
      <w:caps/>
      <w:color w:val="243255" w:themeColor="accent1" w:themeShade="7F"/>
      <w:spacing w:val="10"/>
    </w:rPr>
  </w:style>
  <w:style w:type="paragraph" w:styleId="IntenseQuote">
    <w:name w:val="Intense Quote"/>
    <w:basedOn w:val="Normal"/>
    <w:next w:val="Normal"/>
    <w:link w:val="IntenseQuoteChar"/>
    <w:uiPriority w:val="30"/>
    <w:qFormat/>
    <w:rsid w:val="00852856"/>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52856"/>
    <w:rPr>
      <w:color w:val="4A66AC" w:themeColor="accent1"/>
      <w:sz w:val="24"/>
      <w:szCs w:val="24"/>
    </w:rPr>
  </w:style>
  <w:style w:type="character" w:styleId="IntenseReference">
    <w:name w:val="Intense Reference"/>
    <w:uiPriority w:val="32"/>
    <w:qFormat/>
    <w:rsid w:val="00852856"/>
    <w:rPr>
      <w:b/>
      <w:bCs/>
      <w:i/>
      <w:iCs/>
      <w:caps/>
      <w:color w:val="4A66AC" w:themeColor="accent1"/>
    </w:rPr>
  </w:style>
  <w:style w:type="paragraph" w:styleId="BlockText">
    <w:name w:val="Block Text"/>
    <w:basedOn w:val="Normal"/>
    <w:uiPriority w:val="99"/>
    <w:semiHidden/>
    <w:unhideWhenUsed/>
    <w:rsid w:val="0013333F"/>
    <w:pPr>
      <w:pBdr>
        <w:top w:val="single" w:sz="2" w:space="10" w:color="253356" w:themeColor="accent1" w:themeShade="80" w:shadow="1"/>
        <w:left w:val="single" w:sz="2" w:space="10" w:color="253356" w:themeColor="accent1" w:themeShade="80" w:shadow="1"/>
        <w:bottom w:val="single" w:sz="2" w:space="10" w:color="253356" w:themeColor="accent1" w:themeShade="80" w:shadow="1"/>
        <w:right w:val="single" w:sz="2" w:space="10" w:color="253356" w:themeColor="accent1" w:themeShade="80" w:shadow="1"/>
      </w:pBdr>
      <w:ind w:left="1152" w:right="1152"/>
    </w:pPr>
    <w:rPr>
      <w:i/>
      <w:iCs/>
      <w:color w:val="253356" w:themeColor="accent1" w:themeShade="80"/>
    </w:rPr>
  </w:style>
  <w:style w:type="character" w:styleId="Hyperlink">
    <w:name w:val="Hyperlink"/>
    <w:basedOn w:val="DefaultParagraphFont"/>
    <w:uiPriority w:val="99"/>
    <w:unhideWhenUsed/>
    <w:rsid w:val="0013333F"/>
    <w:rPr>
      <w:color w:val="3B4658"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customStyle="1" w:styleId="normaltextrun">
    <w:name w:val="normaltextrun"/>
    <w:basedOn w:val="DefaultParagraphFont"/>
    <w:rsid w:val="00243361"/>
  </w:style>
  <w:style w:type="paragraph" w:styleId="TOC1">
    <w:name w:val="toc 1"/>
    <w:basedOn w:val="Normal"/>
    <w:next w:val="Normal"/>
    <w:autoRedefine/>
    <w:uiPriority w:val="39"/>
    <w:unhideWhenUsed/>
    <w:rsid w:val="00FA0ABA"/>
    <w:pPr>
      <w:spacing w:after="100"/>
    </w:pPr>
  </w:style>
  <w:style w:type="paragraph" w:styleId="TOC2">
    <w:name w:val="toc 2"/>
    <w:basedOn w:val="Normal"/>
    <w:next w:val="Normal"/>
    <w:autoRedefine/>
    <w:uiPriority w:val="39"/>
    <w:unhideWhenUsed/>
    <w:rsid w:val="00FA0ABA"/>
    <w:pPr>
      <w:spacing w:after="100"/>
      <w:ind w:left="220"/>
    </w:pPr>
  </w:style>
  <w:style w:type="paragraph" w:styleId="TOC3">
    <w:name w:val="toc 3"/>
    <w:basedOn w:val="Normal"/>
    <w:next w:val="Normal"/>
    <w:autoRedefine/>
    <w:uiPriority w:val="39"/>
    <w:unhideWhenUsed/>
    <w:rsid w:val="00FA0ABA"/>
    <w:pPr>
      <w:spacing w:after="100"/>
      <w:ind w:left="440"/>
    </w:pPr>
  </w:style>
  <w:style w:type="paragraph" w:styleId="ListParagraph">
    <w:name w:val="List Paragraph"/>
    <w:basedOn w:val="Normal"/>
    <w:uiPriority w:val="34"/>
    <w:qFormat/>
    <w:rsid w:val="00C028AA"/>
    <w:pPr>
      <w:ind w:left="720"/>
      <w:contextualSpacing/>
    </w:pPr>
  </w:style>
  <w:style w:type="character" w:styleId="UnresolvedMention">
    <w:name w:val="Unresolved Mention"/>
    <w:basedOn w:val="DefaultParagraphFont"/>
    <w:uiPriority w:val="99"/>
    <w:semiHidden/>
    <w:unhideWhenUsed/>
    <w:rsid w:val="00117A1D"/>
    <w:rPr>
      <w:color w:val="605E5C"/>
      <w:shd w:val="clear" w:color="auto" w:fill="E1DFDD"/>
    </w:rPr>
  </w:style>
  <w:style w:type="character" w:styleId="Emphasis">
    <w:name w:val="Emphasis"/>
    <w:uiPriority w:val="20"/>
    <w:qFormat/>
    <w:rsid w:val="00852856"/>
    <w:rPr>
      <w:caps/>
      <w:color w:val="243255" w:themeColor="accent1" w:themeShade="7F"/>
      <w:spacing w:val="5"/>
    </w:rPr>
  </w:style>
  <w:style w:type="paragraph" w:styleId="NoSpacing">
    <w:name w:val="No Spacing"/>
    <w:uiPriority w:val="1"/>
    <w:qFormat/>
    <w:rsid w:val="00852856"/>
    <w:pPr>
      <w:spacing w:after="0" w:line="240" w:lineRule="auto"/>
    </w:pPr>
  </w:style>
  <w:style w:type="paragraph" w:styleId="Quote">
    <w:name w:val="Quote"/>
    <w:basedOn w:val="Normal"/>
    <w:next w:val="Normal"/>
    <w:link w:val="QuoteChar"/>
    <w:uiPriority w:val="29"/>
    <w:qFormat/>
    <w:rsid w:val="00852856"/>
    <w:rPr>
      <w:i/>
      <w:iCs/>
      <w:sz w:val="24"/>
      <w:szCs w:val="24"/>
    </w:rPr>
  </w:style>
  <w:style w:type="character" w:customStyle="1" w:styleId="QuoteChar">
    <w:name w:val="Quote Char"/>
    <w:basedOn w:val="DefaultParagraphFont"/>
    <w:link w:val="Quote"/>
    <w:uiPriority w:val="29"/>
    <w:rsid w:val="00852856"/>
    <w:rPr>
      <w:i/>
      <w:iCs/>
      <w:sz w:val="24"/>
      <w:szCs w:val="24"/>
    </w:rPr>
  </w:style>
  <w:style w:type="character" w:styleId="SubtleEmphasis">
    <w:name w:val="Subtle Emphasis"/>
    <w:uiPriority w:val="19"/>
    <w:qFormat/>
    <w:rsid w:val="00852856"/>
    <w:rPr>
      <w:i/>
      <w:iCs/>
      <w:color w:val="243255" w:themeColor="accent1" w:themeShade="7F"/>
    </w:rPr>
  </w:style>
  <w:style w:type="character" w:styleId="SubtleReference">
    <w:name w:val="Subtle Reference"/>
    <w:uiPriority w:val="31"/>
    <w:qFormat/>
    <w:rsid w:val="00852856"/>
    <w:rPr>
      <w:b/>
      <w:bCs/>
      <w:color w:val="4A66AC" w:themeColor="accent1"/>
    </w:rPr>
  </w:style>
  <w:style w:type="character" w:styleId="BookTitle">
    <w:name w:val="Book Title"/>
    <w:uiPriority w:val="33"/>
    <w:qFormat/>
    <w:rsid w:val="00852856"/>
    <w:rPr>
      <w:b/>
      <w:bCs/>
      <w:i/>
      <w:iCs/>
      <w:spacing w:val="0"/>
    </w:rPr>
  </w:style>
  <w:style w:type="paragraph" w:styleId="BalloonText">
    <w:name w:val="Balloon Text"/>
    <w:basedOn w:val="Normal"/>
    <w:link w:val="BalloonTextChar"/>
    <w:uiPriority w:val="99"/>
    <w:semiHidden/>
    <w:unhideWhenUsed/>
    <w:rsid w:val="008E419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1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9601">
      <w:bodyDiv w:val="1"/>
      <w:marLeft w:val="0"/>
      <w:marRight w:val="0"/>
      <w:marTop w:val="0"/>
      <w:marBottom w:val="0"/>
      <w:divBdr>
        <w:top w:val="none" w:sz="0" w:space="0" w:color="auto"/>
        <w:left w:val="none" w:sz="0" w:space="0" w:color="auto"/>
        <w:bottom w:val="none" w:sz="0" w:space="0" w:color="auto"/>
        <w:right w:val="none" w:sz="0" w:space="0" w:color="auto"/>
      </w:divBdr>
    </w:div>
    <w:div w:id="210920120">
      <w:bodyDiv w:val="1"/>
      <w:marLeft w:val="0"/>
      <w:marRight w:val="0"/>
      <w:marTop w:val="0"/>
      <w:marBottom w:val="0"/>
      <w:divBdr>
        <w:top w:val="none" w:sz="0" w:space="0" w:color="auto"/>
        <w:left w:val="none" w:sz="0" w:space="0" w:color="auto"/>
        <w:bottom w:val="none" w:sz="0" w:space="0" w:color="auto"/>
        <w:right w:val="none" w:sz="0" w:space="0" w:color="auto"/>
      </w:divBdr>
    </w:div>
    <w:div w:id="428284128">
      <w:bodyDiv w:val="1"/>
      <w:marLeft w:val="0"/>
      <w:marRight w:val="0"/>
      <w:marTop w:val="0"/>
      <w:marBottom w:val="0"/>
      <w:divBdr>
        <w:top w:val="none" w:sz="0" w:space="0" w:color="auto"/>
        <w:left w:val="none" w:sz="0" w:space="0" w:color="auto"/>
        <w:bottom w:val="none" w:sz="0" w:space="0" w:color="auto"/>
        <w:right w:val="none" w:sz="0" w:space="0" w:color="auto"/>
      </w:divBdr>
    </w:div>
    <w:div w:id="99387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s://docs.openstack.org/newton/install-guide-ubuntu/" TargetMode="External"/><Relationship Id="rId95"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eader" Target="header2.xml"/><Relationship Id="rId98"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chart" Target="charts/chart2.xm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docs.openstack.org/install-guide/environment-packages.html"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192.168.1.6/dashboard"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oter" Target="footer1.xml"/><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Visio_Drawing1.vsdx"/><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ingh\AppData\Roaming\Microsoft\Templates\Project%20communication%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Gantt%20project%20char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Gantt%20project%20chart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AU"/>
              <a:t>PCloud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'[Gantt project chart1]Dynamic Chart Data Hidden'!$C$5</c:f>
              <c:strCache>
                <c:ptCount val="1"/>
                <c:pt idx="0">
                  <c:v>date</c:v>
                </c:pt>
              </c:strCache>
            </c:strRef>
          </c:tx>
          <c:spPr>
            <a:solidFill>
              <a:schemeClr val="accent1">
                <a:shade val="80000"/>
                <a:satMod val="150000"/>
              </a:schemeClr>
            </a:solidFill>
            <a:ln>
              <a:noFill/>
            </a:ln>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c:spPr>
          <c:invertIfNegative val="0"/>
          <c:cat>
            <c:strRef>
              <c:f>'[Gantt project chart1]Dynamic Chart Data Hidden'!$B$6:$B$10</c:f>
              <c:strCache>
                <c:ptCount val="5"/>
                <c:pt idx="0">
                  <c:v>Project Discussion (Dhany &amp; Jesse)</c:v>
                </c:pt>
                <c:pt idx="1">
                  <c:v>First Phase Start ( Dhany &amp; Jesse)</c:v>
                </c:pt>
                <c:pt idx="2">
                  <c:v>Identify Deliverable (Jesse)</c:v>
                </c:pt>
                <c:pt idx="3">
                  <c:v>Run lab Test (Dhany)</c:v>
                </c:pt>
                <c:pt idx="4">
                  <c:v>Client on Compute (Jesse)</c:v>
                </c:pt>
              </c:strCache>
            </c:strRef>
          </c:cat>
          <c:val>
            <c:numRef>
              <c:f>'[Gantt project chart1]Dynamic Chart Data Hidden'!$C$6:$C$10</c:f>
              <c:numCache>
                <c:formatCode>m/d/yyyy</c:formatCode>
                <c:ptCount val="5"/>
                <c:pt idx="0">
                  <c:v>43524</c:v>
                </c:pt>
                <c:pt idx="1">
                  <c:v>43531</c:v>
                </c:pt>
                <c:pt idx="2">
                  <c:v>43538</c:v>
                </c:pt>
                <c:pt idx="3">
                  <c:v>43545</c:v>
                </c:pt>
                <c:pt idx="4">
                  <c:v>43553</c:v>
                </c:pt>
              </c:numCache>
            </c:numRef>
          </c:val>
          <c:extLst>
            <c:ext xmlns:c16="http://schemas.microsoft.com/office/drawing/2014/chart" uri="{C3380CC4-5D6E-409C-BE32-E72D297353CC}">
              <c16:uniqueId val="{00000000-E3B4-4149-AA68-BA395FDF4E70}"/>
            </c:ext>
          </c:extLst>
        </c:ser>
        <c:ser>
          <c:idx val="1"/>
          <c:order val="1"/>
          <c:tx>
            <c:strRef>
              <c:f>'[Gantt project chart1]Dynamic Chart Data Hidden'!$E$5</c:f>
              <c:strCache>
                <c:ptCount val="1"/>
                <c:pt idx="0">
                  <c:v>duration</c:v>
                </c:pt>
              </c:strCache>
            </c:strRef>
          </c:tx>
          <c:spPr>
            <a:solidFill>
              <a:schemeClr val="accent2">
                <a:shade val="80000"/>
                <a:satMod val="150000"/>
              </a:schemeClr>
            </a:solidFill>
            <a:ln>
              <a:noFill/>
            </a:ln>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c:spPr>
          <c:invertIfNegative val="0"/>
          <c:dLbls>
            <c:dLbl>
              <c:idx val="0"/>
              <c:tx>
                <c:rich>
                  <a:bodyPr/>
                  <a:lstStyle/>
                  <a:p>
                    <a:fld id="{B36DEAD9-30EB-4B56-9623-5F8B7142BB68}"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E3B4-4149-AA68-BA395FDF4E70}"/>
                </c:ext>
              </c:extLst>
            </c:dLbl>
            <c:dLbl>
              <c:idx val="1"/>
              <c:tx>
                <c:rich>
                  <a:bodyPr/>
                  <a:lstStyle/>
                  <a:p>
                    <a:fld id="{E2BD5BB0-DA3A-490F-A370-99AE7C9A88C7}"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E3B4-4149-AA68-BA395FDF4E70}"/>
                </c:ext>
              </c:extLst>
            </c:dLbl>
            <c:dLbl>
              <c:idx val="2"/>
              <c:tx>
                <c:rich>
                  <a:bodyPr/>
                  <a:lstStyle/>
                  <a:p>
                    <a:fld id="{853CB6E1-8169-46DF-BC7D-EA0D34320004}"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E3B4-4149-AA68-BA395FDF4E70}"/>
                </c:ext>
              </c:extLst>
            </c:dLbl>
            <c:dLbl>
              <c:idx val="3"/>
              <c:tx>
                <c:rich>
                  <a:bodyPr/>
                  <a:lstStyle/>
                  <a:p>
                    <a:fld id="{11D077B9-CD83-44B7-A99A-3AB0BF6CC803}"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E3B4-4149-AA68-BA395FDF4E70}"/>
                </c:ext>
              </c:extLst>
            </c:dLbl>
            <c:dLbl>
              <c:idx val="4"/>
              <c:tx>
                <c:rich>
                  <a:bodyPr/>
                  <a:lstStyle/>
                  <a:p>
                    <a:fld id="{7E442A43-9242-4950-A325-EA71D5DAC749}"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E3B4-4149-AA68-BA395FDF4E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cat>
            <c:strRef>
              <c:f>'[Gantt project chart1]Dynamic Chart Data Hidden'!$B$6:$B$10</c:f>
              <c:strCache>
                <c:ptCount val="5"/>
                <c:pt idx="0">
                  <c:v>Project Discussion (Dhany &amp; Jesse)</c:v>
                </c:pt>
                <c:pt idx="1">
                  <c:v>First Phase Start ( Dhany &amp; Jesse)</c:v>
                </c:pt>
                <c:pt idx="2">
                  <c:v>Identify Deliverable (Jesse)</c:v>
                </c:pt>
                <c:pt idx="3">
                  <c:v>Run lab Test (Dhany)</c:v>
                </c:pt>
                <c:pt idx="4">
                  <c:v>Client on Compute (Jesse)</c:v>
                </c:pt>
              </c:strCache>
            </c:strRef>
          </c:cat>
          <c:val>
            <c:numRef>
              <c:f>'[Gantt project chart1]Dynamic Chart Data Hidden'!$E$6:$E$10</c:f>
              <c:numCache>
                <c:formatCode>General</c:formatCode>
                <c:ptCount val="5"/>
                <c:pt idx="0">
                  <c:v>11</c:v>
                </c:pt>
                <c:pt idx="1">
                  <c:v>16</c:v>
                </c:pt>
                <c:pt idx="2">
                  <c:v>15</c:v>
                </c:pt>
                <c:pt idx="3">
                  <c:v>9</c:v>
                </c:pt>
                <c:pt idx="4">
                  <c:v>18</c:v>
                </c:pt>
              </c:numCache>
            </c:numRef>
          </c:val>
          <c:extLst>
            <c:ext xmlns:c15="http://schemas.microsoft.com/office/drawing/2012/chart" uri="{02D57815-91ED-43cb-92C2-25804820EDAC}">
              <c15:datalabelsRange>
                <c15:f>'[Gantt project chart1]Dynamic Chart Data Hidden'!$B$6:$B$10</c15:f>
                <c15:dlblRangeCache>
                  <c:ptCount val="5"/>
                  <c:pt idx="0">
                    <c:v>Project Discussion (Dhany &amp; Jesse)</c:v>
                  </c:pt>
                  <c:pt idx="1">
                    <c:v>First Phase Start ( Dhany &amp; Jesse)</c:v>
                  </c:pt>
                  <c:pt idx="2">
                    <c:v>Identify Deliverable (Jesse)</c:v>
                  </c:pt>
                  <c:pt idx="3">
                    <c:v>Run lab Test (Dhany)</c:v>
                  </c:pt>
                  <c:pt idx="4">
                    <c:v>Client on Compute (Jesse)</c:v>
                  </c:pt>
                </c15:dlblRangeCache>
              </c15:datalabelsRange>
            </c:ext>
            <c:ext xmlns:c16="http://schemas.microsoft.com/office/drawing/2014/chart" uri="{C3380CC4-5D6E-409C-BE32-E72D297353CC}">
              <c16:uniqueId val="{00000006-E3B4-4149-AA68-BA395FDF4E70}"/>
            </c:ext>
          </c:extLst>
        </c:ser>
        <c:dLbls>
          <c:showLegendKey val="0"/>
          <c:showVal val="0"/>
          <c:showCatName val="0"/>
          <c:showSerName val="0"/>
          <c:showPercent val="0"/>
          <c:showBubbleSize val="0"/>
        </c:dLbls>
        <c:gapWidth val="150"/>
        <c:shape val="box"/>
        <c:axId val="746877856"/>
        <c:axId val="746878512"/>
        <c:axId val="0"/>
      </c:bar3DChart>
      <c:catAx>
        <c:axId val="74687785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6878512"/>
        <c:crosses val="autoZero"/>
        <c:auto val="1"/>
        <c:lblAlgn val="ctr"/>
        <c:lblOffset val="100"/>
        <c:noMultiLvlLbl val="0"/>
      </c:catAx>
      <c:valAx>
        <c:axId val="746878512"/>
        <c:scaling>
          <c:orientation val="minMax"/>
        </c:scaling>
        <c:delete val="0"/>
        <c:axPos val="t"/>
        <c:majorGridlines>
          <c:spPr>
            <a:ln w="9525" cap="flat" cmpd="sng" algn="ctr">
              <a:solidFill>
                <a:schemeClr val="dk1">
                  <a:lumMod val="50000"/>
                  <a:lumOff val="50000"/>
                </a:schemeClr>
              </a:solidFill>
              <a:round/>
            </a:ln>
            <a:effectLst/>
          </c:spPr>
        </c:majorGridlines>
        <c:numFmt formatCode="[$-409]mmm\-yy;@" sourceLinked="0"/>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6877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AU"/>
              <a:t>PCloud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'[Gantt project chart1]Dynamic Chart Data Hidden'!$C$5</c:f>
              <c:strCache>
                <c:ptCount val="1"/>
                <c:pt idx="0">
                  <c:v>date</c:v>
                </c:pt>
              </c:strCache>
            </c:strRef>
          </c:tx>
          <c:spPr>
            <a:solidFill>
              <a:schemeClr val="accent1">
                <a:shade val="80000"/>
                <a:satMod val="150000"/>
              </a:schemeClr>
            </a:solidFill>
            <a:ln>
              <a:noFill/>
            </a:ln>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c:spPr>
          <c:invertIfNegative val="0"/>
          <c:cat>
            <c:strRef>
              <c:f>'[Gantt project chart1]Dynamic Chart Data Hidden'!$B$6:$B$10</c:f>
              <c:strCache>
                <c:ptCount val="5"/>
                <c:pt idx="0">
                  <c:v>Install Openstack Services (Dhany)</c:v>
                </c:pt>
                <c:pt idx="1">
                  <c:v>Image services (Dhany &amp; Jesse</c:v>
                </c:pt>
                <c:pt idx="2">
                  <c:v>Costing (Dhany)</c:v>
                </c:pt>
                <c:pt idx="3">
                  <c:v>Risk Assesment (Jesse)</c:v>
                </c:pt>
                <c:pt idx="4">
                  <c:v>Testing and Delivery (Dhany &amp; Jesse )</c:v>
                </c:pt>
              </c:strCache>
            </c:strRef>
          </c:cat>
          <c:val>
            <c:numRef>
              <c:f>'[Gantt project chart1]Dynamic Chart Data Hidden'!$C$6:$C$10</c:f>
              <c:numCache>
                <c:formatCode>m/d/yyyy</c:formatCode>
                <c:ptCount val="5"/>
                <c:pt idx="0">
                  <c:v>43559</c:v>
                </c:pt>
                <c:pt idx="1">
                  <c:v>43566</c:v>
                </c:pt>
                <c:pt idx="2">
                  <c:v>43573</c:v>
                </c:pt>
                <c:pt idx="3">
                  <c:v>43601</c:v>
                </c:pt>
                <c:pt idx="4">
                  <c:v>43628</c:v>
                </c:pt>
              </c:numCache>
            </c:numRef>
          </c:val>
          <c:extLst>
            <c:ext xmlns:c16="http://schemas.microsoft.com/office/drawing/2014/chart" uri="{C3380CC4-5D6E-409C-BE32-E72D297353CC}">
              <c16:uniqueId val="{00000000-0013-4EE0-971F-4E25E2E84E3F}"/>
            </c:ext>
          </c:extLst>
        </c:ser>
        <c:ser>
          <c:idx val="1"/>
          <c:order val="1"/>
          <c:tx>
            <c:strRef>
              <c:f>'[Gantt project chart1]Dynamic Chart Data Hidden'!$E$5</c:f>
              <c:strCache>
                <c:ptCount val="1"/>
                <c:pt idx="0">
                  <c:v>duration</c:v>
                </c:pt>
              </c:strCache>
            </c:strRef>
          </c:tx>
          <c:spPr>
            <a:solidFill>
              <a:schemeClr val="accent2">
                <a:shade val="80000"/>
                <a:satMod val="150000"/>
              </a:schemeClr>
            </a:solidFill>
            <a:ln>
              <a:noFill/>
            </a:ln>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c:spPr>
          <c:invertIfNegative val="0"/>
          <c:dLbls>
            <c:dLbl>
              <c:idx val="0"/>
              <c:tx>
                <c:rich>
                  <a:bodyPr/>
                  <a:lstStyle/>
                  <a:p>
                    <a:fld id="{0A3BEBA6-D345-476E-B2E4-99446CBA5C96}"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0013-4EE0-971F-4E25E2E84E3F}"/>
                </c:ext>
              </c:extLst>
            </c:dLbl>
            <c:dLbl>
              <c:idx val="1"/>
              <c:tx>
                <c:rich>
                  <a:bodyPr/>
                  <a:lstStyle/>
                  <a:p>
                    <a:fld id="{D69D3D5C-A8D2-47D5-811B-C9100A3D9D2A}"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0013-4EE0-971F-4E25E2E84E3F}"/>
                </c:ext>
              </c:extLst>
            </c:dLbl>
            <c:dLbl>
              <c:idx val="2"/>
              <c:tx>
                <c:rich>
                  <a:bodyPr/>
                  <a:lstStyle/>
                  <a:p>
                    <a:fld id="{9C32AC8B-3A76-4FAC-8746-96D98058271B}"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0013-4EE0-971F-4E25E2E84E3F}"/>
                </c:ext>
              </c:extLst>
            </c:dLbl>
            <c:dLbl>
              <c:idx val="3"/>
              <c:tx>
                <c:rich>
                  <a:bodyPr/>
                  <a:lstStyle/>
                  <a:p>
                    <a:fld id="{7DB1AB89-98AB-406E-B27B-B22B5280F4D8}"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0013-4EE0-971F-4E25E2E84E3F}"/>
                </c:ext>
              </c:extLst>
            </c:dLbl>
            <c:dLbl>
              <c:idx val="4"/>
              <c:tx>
                <c:rich>
                  <a:bodyPr/>
                  <a:lstStyle/>
                  <a:p>
                    <a:fld id="{BC5AAF7E-737B-49A6-9035-B31E10F83B46}" type="CELLRANGE">
                      <a:rPr lang="en-AU"/>
                      <a:pPr/>
                      <a:t>[CELLRANGE]</a:t>
                    </a:fld>
                    <a:endParaRPr lang="en-AU"/>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0013-4EE0-971F-4E25E2E84E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cat>
            <c:strRef>
              <c:f>'[Gantt project chart1]Dynamic Chart Data Hidden'!$B$6:$B$10</c:f>
              <c:strCache>
                <c:ptCount val="5"/>
                <c:pt idx="0">
                  <c:v>Install Openstack Services (Dhany)</c:v>
                </c:pt>
                <c:pt idx="1">
                  <c:v>Image services (Dhany &amp; Jesse</c:v>
                </c:pt>
                <c:pt idx="2">
                  <c:v>Costing (Dhany)</c:v>
                </c:pt>
                <c:pt idx="3">
                  <c:v>Risk Assesment (Jesse)</c:v>
                </c:pt>
                <c:pt idx="4">
                  <c:v>Testing and Delivery (Dhany &amp; Jesse )</c:v>
                </c:pt>
              </c:strCache>
            </c:strRef>
          </c:cat>
          <c:val>
            <c:numRef>
              <c:f>'[Gantt project chart1]Dynamic Chart Data Hidden'!$E$6:$E$10</c:f>
              <c:numCache>
                <c:formatCode>General</c:formatCode>
                <c:ptCount val="5"/>
                <c:pt idx="0">
                  <c:v>46</c:v>
                </c:pt>
                <c:pt idx="1">
                  <c:v>39</c:v>
                </c:pt>
                <c:pt idx="2">
                  <c:v>31</c:v>
                </c:pt>
                <c:pt idx="3">
                  <c:v>5</c:v>
                </c:pt>
                <c:pt idx="4">
                  <c:v>5</c:v>
                </c:pt>
              </c:numCache>
            </c:numRef>
          </c:val>
          <c:extLst>
            <c:ext xmlns:c15="http://schemas.microsoft.com/office/drawing/2012/chart" uri="{02D57815-91ED-43cb-92C2-25804820EDAC}">
              <c15:datalabelsRange>
                <c15:f>'[Gantt project chart1]Dynamic Chart Data Hidden'!$B$6:$B$10</c15:f>
                <c15:dlblRangeCache>
                  <c:ptCount val="5"/>
                  <c:pt idx="0">
                    <c:v>Install Openstack Services (Dhany)</c:v>
                  </c:pt>
                  <c:pt idx="1">
                    <c:v>Image services (Dhany &amp; Jesse</c:v>
                  </c:pt>
                  <c:pt idx="2">
                    <c:v>Costing (Dhany)</c:v>
                  </c:pt>
                  <c:pt idx="3">
                    <c:v>Risk Assesment (Jesse)</c:v>
                  </c:pt>
                  <c:pt idx="4">
                    <c:v>Testing and Delivery (Dhany &amp; Jesse )</c:v>
                  </c:pt>
                </c15:dlblRangeCache>
              </c15:datalabelsRange>
            </c:ext>
            <c:ext xmlns:c16="http://schemas.microsoft.com/office/drawing/2014/chart" uri="{C3380CC4-5D6E-409C-BE32-E72D297353CC}">
              <c16:uniqueId val="{00000006-0013-4EE0-971F-4E25E2E84E3F}"/>
            </c:ext>
          </c:extLst>
        </c:ser>
        <c:dLbls>
          <c:showLegendKey val="0"/>
          <c:showVal val="0"/>
          <c:showCatName val="0"/>
          <c:showSerName val="0"/>
          <c:showPercent val="0"/>
          <c:showBubbleSize val="0"/>
        </c:dLbls>
        <c:gapWidth val="150"/>
        <c:shape val="box"/>
        <c:axId val="746877856"/>
        <c:axId val="746878512"/>
        <c:axId val="0"/>
      </c:bar3DChart>
      <c:catAx>
        <c:axId val="74687785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6878512"/>
        <c:crosses val="autoZero"/>
        <c:auto val="1"/>
        <c:lblAlgn val="ctr"/>
        <c:lblOffset val="100"/>
        <c:noMultiLvlLbl val="0"/>
      </c:catAx>
      <c:valAx>
        <c:axId val="746878512"/>
        <c:scaling>
          <c:orientation val="minMax"/>
        </c:scaling>
        <c:delete val="0"/>
        <c:axPos val="t"/>
        <c:majorGridlines>
          <c:spPr>
            <a:ln w="9525" cap="flat" cmpd="sng" algn="ctr">
              <a:solidFill>
                <a:schemeClr val="dk1">
                  <a:lumMod val="50000"/>
                  <a:lumOff val="50000"/>
                </a:schemeClr>
              </a:solidFill>
              <a:round/>
            </a:ln>
            <a:effectLst/>
          </c:spPr>
        </c:majorGridlines>
        <c:numFmt formatCode="[$-409]mmm\-yy;@" sourceLinked="0"/>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6877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10D4FA439F48D9A4610DACF7D59638"/>
        <w:category>
          <w:name w:val="General"/>
          <w:gallery w:val="placeholder"/>
        </w:category>
        <w:types>
          <w:type w:val="bbPlcHdr"/>
        </w:types>
        <w:behaviors>
          <w:behavior w:val="content"/>
        </w:behaviors>
        <w:guid w:val="{3DC49349-B089-4A64-A1E2-B3AB46398F78}"/>
      </w:docPartPr>
      <w:docPartBody>
        <w:p w:rsidR="003A689C" w:rsidRDefault="00A4578C">
          <w:pPr>
            <w:pStyle w:val="F710D4FA439F48D9A4610DACF7D59638"/>
          </w:pPr>
          <w:r>
            <w:t>Version</w:t>
          </w:r>
        </w:p>
      </w:docPartBody>
    </w:docPart>
    <w:docPart>
      <w:docPartPr>
        <w:name w:val="6703C4A301784066B43A8DC3F532A8ED"/>
        <w:category>
          <w:name w:val="General"/>
          <w:gallery w:val="placeholder"/>
        </w:category>
        <w:types>
          <w:type w:val="bbPlcHdr"/>
        </w:types>
        <w:behaviors>
          <w:behavior w:val="content"/>
        </w:behaviors>
        <w:guid w:val="{C98CF5A7-0CFE-4BDC-BB19-D9FD1F83F36C}"/>
      </w:docPartPr>
      <w:docPartBody>
        <w:p w:rsidR="003A689C" w:rsidRDefault="00A4578C">
          <w:pPr>
            <w:pStyle w:val="6703C4A301784066B43A8DC3F532A8ED"/>
          </w:pPr>
          <w:r>
            <w:t>company name</w:t>
          </w:r>
        </w:p>
      </w:docPartBody>
    </w:docPart>
    <w:docPart>
      <w:docPartPr>
        <w:name w:val="5BA1CEFCE70E4B06AE745CD9D013E21E"/>
        <w:category>
          <w:name w:val="General"/>
          <w:gallery w:val="placeholder"/>
        </w:category>
        <w:types>
          <w:type w:val="bbPlcHdr"/>
        </w:types>
        <w:behaviors>
          <w:behavior w:val="content"/>
        </w:behaviors>
        <w:guid w:val="{BD0973FD-3DC1-4624-A445-9F9772335809}"/>
      </w:docPartPr>
      <w:docPartBody>
        <w:p w:rsidR="003A689C" w:rsidRDefault="00A4578C">
          <w:pPr>
            <w:pStyle w:val="5BA1CEFCE70E4B06AE745CD9D013E21E"/>
          </w:pPr>
          <w:r>
            <w:t>Project Communication Plan</w:t>
          </w:r>
        </w:p>
      </w:docPartBody>
    </w:docPart>
    <w:docPart>
      <w:docPartPr>
        <w:name w:val="A37104CA9C3C43E5A5380B9740516AEA"/>
        <w:category>
          <w:name w:val="General"/>
          <w:gallery w:val="placeholder"/>
        </w:category>
        <w:types>
          <w:type w:val="bbPlcHdr"/>
        </w:types>
        <w:behaviors>
          <w:behavior w:val="content"/>
        </w:behaviors>
        <w:guid w:val="{9536FCAB-BC70-4E05-9E8C-C5597216DF05}"/>
      </w:docPartPr>
      <w:docPartBody>
        <w:p w:rsidR="003A689C" w:rsidRDefault="00A4578C">
          <w:pPr>
            <w:pStyle w:val="A37104CA9C3C43E5A5380B9740516AEA"/>
          </w:pPr>
          <w:r>
            <w:t>Project communication table</w:t>
          </w:r>
        </w:p>
      </w:docPartBody>
    </w:docPart>
    <w:docPart>
      <w:docPartPr>
        <w:name w:val="A28B44650FB3405B9D8F583D22E0B373"/>
        <w:category>
          <w:name w:val="General"/>
          <w:gallery w:val="placeholder"/>
        </w:category>
        <w:types>
          <w:type w:val="bbPlcHdr"/>
        </w:types>
        <w:behaviors>
          <w:behavior w:val="content"/>
        </w:behaviors>
        <w:guid w:val="{3A0A0783-77DB-4806-9FE9-89BDD4108F52}"/>
      </w:docPartPr>
      <w:docPartBody>
        <w:p w:rsidR="003A689C" w:rsidRDefault="00A4578C">
          <w:pPr>
            <w:pStyle w:val="A28B44650FB3405B9D8F583D22E0B373"/>
          </w:pPr>
          <w:r>
            <w:t>Document</w:t>
          </w:r>
        </w:p>
      </w:docPartBody>
    </w:docPart>
    <w:docPart>
      <w:docPartPr>
        <w:name w:val="4E3035F7F48441AF8A02D86152B127C3"/>
        <w:category>
          <w:name w:val="General"/>
          <w:gallery w:val="placeholder"/>
        </w:category>
        <w:types>
          <w:type w:val="bbPlcHdr"/>
        </w:types>
        <w:behaviors>
          <w:behavior w:val="content"/>
        </w:behaviors>
        <w:guid w:val="{EA845BC5-729C-46C0-90D8-958750AFD695}"/>
      </w:docPartPr>
      <w:docPartBody>
        <w:p w:rsidR="003A689C" w:rsidRDefault="00A4578C">
          <w:pPr>
            <w:pStyle w:val="4E3035F7F48441AF8A02D86152B127C3"/>
          </w:pPr>
          <w:r>
            <w:t>Recipients</w:t>
          </w:r>
        </w:p>
      </w:docPartBody>
    </w:docPart>
    <w:docPart>
      <w:docPartPr>
        <w:name w:val="BED204CF500E481FB59FBEA8ECD5348A"/>
        <w:category>
          <w:name w:val="General"/>
          <w:gallery w:val="placeholder"/>
        </w:category>
        <w:types>
          <w:type w:val="bbPlcHdr"/>
        </w:types>
        <w:behaviors>
          <w:behavior w:val="content"/>
        </w:behaviors>
        <w:guid w:val="{598A357D-F696-4626-B4D4-044DBFEC9550}"/>
      </w:docPartPr>
      <w:docPartBody>
        <w:p w:rsidR="003A689C" w:rsidRDefault="00A4578C">
          <w:pPr>
            <w:pStyle w:val="BED204CF500E481FB59FBEA8ECD5348A"/>
          </w:pPr>
          <w:r>
            <w:t>Responsibilities</w:t>
          </w:r>
        </w:p>
      </w:docPartBody>
    </w:docPart>
    <w:docPart>
      <w:docPartPr>
        <w:name w:val="1403E49CEF9F47748364E995942DDD95"/>
        <w:category>
          <w:name w:val="General"/>
          <w:gallery w:val="placeholder"/>
        </w:category>
        <w:types>
          <w:type w:val="bbPlcHdr"/>
        </w:types>
        <w:behaviors>
          <w:behavior w:val="content"/>
        </w:behaviors>
        <w:guid w:val="{CC38EC9C-B1E6-4B73-BFA9-178E4FEE7DD4}"/>
      </w:docPartPr>
      <w:docPartBody>
        <w:p w:rsidR="003A689C" w:rsidRDefault="00A4578C">
          <w:pPr>
            <w:pStyle w:val="1403E49CEF9F47748364E995942DDD95"/>
          </w:pPr>
          <w:r>
            <w:t>Update frequency</w:t>
          </w:r>
        </w:p>
      </w:docPartBody>
    </w:docPart>
    <w:docPart>
      <w:docPartPr>
        <w:name w:val="51295DF1A8E04B92BADC525F7A408279"/>
        <w:category>
          <w:name w:val="General"/>
          <w:gallery w:val="placeholder"/>
        </w:category>
        <w:types>
          <w:type w:val="bbPlcHdr"/>
        </w:types>
        <w:behaviors>
          <w:behavior w:val="content"/>
        </w:behaviors>
        <w:guid w:val="{ECF6CBB5-3BED-4F99-8D16-D7E8FB73B331}"/>
      </w:docPartPr>
      <w:docPartBody>
        <w:p w:rsidR="003A689C" w:rsidRDefault="00A4578C">
          <w:pPr>
            <w:pStyle w:val="51295DF1A8E04B92BADC525F7A408279"/>
          </w:pPr>
          <w:r>
            <w:t>Executive status report</w:t>
          </w:r>
        </w:p>
      </w:docPartBody>
    </w:docPart>
    <w:docPart>
      <w:docPartPr>
        <w:name w:val="64459FB40FC4409B9ED09637BBB665D9"/>
        <w:category>
          <w:name w:val="General"/>
          <w:gallery w:val="placeholder"/>
        </w:category>
        <w:types>
          <w:type w:val="bbPlcHdr"/>
        </w:types>
        <w:behaviors>
          <w:behavior w:val="content"/>
        </w:behaviors>
        <w:guid w:val="{A8E634DD-7B58-4D61-9DD7-B0C28137BE94}"/>
      </w:docPartPr>
      <w:docPartBody>
        <w:p w:rsidR="003A689C" w:rsidRDefault="00A4578C">
          <w:pPr>
            <w:pStyle w:val="64459FB40FC4409B9ED09637BBB665D9"/>
          </w:pPr>
          <w:r>
            <w:t>Responsibility</w:t>
          </w:r>
        </w:p>
      </w:docPartBody>
    </w:docPart>
    <w:docPart>
      <w:docPartPr>
        <w:name w:val="CD7FE6F57B754C298FAF4513C411A3A2"/>
        <w:category>
          <w:name w:val="General"/>
          <w:gallery w:val="placeholder"/>
        </w:category>
        <w:types>
          <w:type w:val="bbPlcHdr"/>
        </w:types>
        <w:behaviors>
          <w:behavior w:val="content"/>
        </w:behaviors>
        <w:guid w:val="{857ED2D6-295F-4D75-8318-EDB3A6FD3F0F}"/>
      </w:docPartPr>
      <w:docPartBody>
        <w:p w:rsidR="003A689C" w:rsidRDefault="00A4578C">
          <w:pPr>
            <w:pStyle w:val="CD7FE6F57B754C298FAF4513C411A3A2"/>
          </w:pPr>
          <w:r>
            <w:t>Risk management document</w:t>
          </w:r>
        </w:p>
      </w:docPartBody>
    </w:docPart>
    <w:docPart>
      <w:docPartPr>
        <w:name w:val="D26EED764FFB418198319B822727DEF1"/>
        <w:category>
          <w:name w:val="General"/>
          <w:gallery w:val="placeholder"/>
        </w:category>
        <w:types>
          <w:type w:val="bbPlcHdr"/>
        </w:types>
        <w:behaviors>
          <w:behavior w:val="content"/>
        </w:behaviors>
        <w:guid w:val="{F7ED792D-90CF-42F3-B40B-5C045BFDA969}"/>
      </w:docPartPr>
      <w:docPartBody>
        <w:p w:rsidR="003A689C" w:rsidRDefault="00A4578C">
          <w:pPr>
            <w:pStyle w:val="D26EED764FFB418198319B822727DEF1"/>
          </w:pPr>
          <w:r>
            <w:t>Responsibility</w:t>
          </w:r>
        </w:p>
      </w:docPartBody>
    </w:docPart>
    <w:docPart>
      <w:docPartPr>
        <w:name w:val="46B5987A907D4F2E9B906975CA14F31B"/>
        <w:category>
          <w:name w:val="General"/>
          <w:gallery w:val="placeholder"/>
        </w:category>
        <w:types>
          <w:type w:val="bbPlcHdr"/>
        </w:types>
        <w:behaviors>
          <w:behavior w:val="content"/>
        </w:behaviors>
        <w:guid w:val="{598C4E76-D922-4985-A29B-E6D6D81D0962}"/>
      </w:docPartPr>
      <w:docPartBody>
        <w:p w:rsidR="003A689C" w:rsidRDefault="00A4578C">
          <w:pPr>
            <w:pStyle w:val="46B5987A907D4F2E9B906975CA14F31B"/>
          </w:pPr>
          <w:r>
            <w:t>Issue management document</w:t>
          </w:r>
        </w:p>
      </w:docPartBody>
    </w:docPart>
    <w:docPart>
      <w:docPartPr>
        <w:name w:val="B8EAC83969A84F10A0B6D31CFF33320E"/>
        <w:category>
          <w:name w:val="General"/>
          <w:gallery w:val="placeholder"/>
        </w:category>
        <w:types>
          <w:type w:val="bbPlcHdr"/>
        </w:types>
        <w:behaviors>
          <w:behavior w:val="content"/>
        </w:behaviors>
        <w:guid w:val="{01EE44F7-E10A-40F5-BCA1-BDC5E5C4A989}"/>
      </w:docPartPr>
      <w:docPartBody>
        <w:p w:rsidR="003A689C" w:rsidRDefault="00A4578C">
          <w:pPr>
            <w:pStyle w:val="B8EAC83969A84F10A0B6D31CFF33320E"/>
          </w:pPr>
          <w:r>
            <w:t>Responsibility</w:t>
          </w:r>
        </w:p>
      </w:docPartBody>
    </w:docPart>
    <w:docPart>
      <w:docPartPr>
        <w:name w:val="F97900A4F19C41E4B20FA32556E32531"/>
        <w:category>
          <w:name w:val="General"/>
          <w:gallery w:val="placeholder"/>
        </w:category>
        <w:types>
          <w:type w:val="bbPlcHdr"/>
        </w:types>
        <w:behaviors>
          <w:behavior w:val="content"/>
        </w:behaviors>
        <w:guid w:val="{C2DA7A99-58FA-444B-A625-35C901784F51}"/>
      </w:docPartPr>
      <w:docPartBody>
        <w:p w:rsidR="003A689C" w:rsidRDefault="00A4578C">
          <w:pPr>
            <w:pStyle w:val="F97900A4F19C41E4B20FA32556E32531"/>
          </w:pPr>
          <w:r>
            <w:t>Change control document</w:t>
          </w:r>
        </w:p>
      </w:docPartBody>
    </w:docPart>
    <w:docPart>
      <w:docPartPr>
        <w:name w:val="769049D0206F4B08AA873BD5D23FA4EB"/>
        <w:category>
          <w:name w:val="General"/>
          <w:gallery w:val="placeholder"/>
        </w:category>
        <w:types>
          <w:type w:val="bbPlcHdr"/>
        </w:types>
        <w:behaviors>
          <w:behavior w:val="content"/>
        </w:behaviors>
        <w:guid w:val="{ABE5D0AD-AC3C-477D-840E-2AFE44C3EBF7}"/>
      </w:docPartPr>
      <w:docPartBody>
        <w:p w:rsidR="003A689C" w:rsidRDefault="00A4578C">
          <w:pPr>
            <w:pStyle w:val="769049D0206F4B08AA873BD5D23FA4EB"/>
          </w:pPr>
          <w:r>
            <w:t>Responsibility</w:t>
          </w:r>
        </w:p>
      </w:docPartBody>
    </w:docPart>
    <w:docPart>
      <w:docPartPr>
        <w:name w:val="613731D11E04444D914550CA4146C950"/>
        <w:category>
          <w:name w:val="General"/>
          <w:gallery w:val="placeholder"/>
        </w:category>
        <w:types>
          <w:type w:val="bbPlcHdr"/>
        </w:types>
        <w:behaviors>
          <w:behavior w:val="content"/>
        </w:behaviors>
        <w:guid w:val="{16771D2F-DBA8-43E8-B096-52F4A6FA34DC}"/>
      </w:docPartPr>
      <w:docPartBody>
        <w:p w:rsidR="003A689C" w:rsidRDefault="00A4578C">
          <w:pPr>
            <w:pStyle w:val="613731D11E04444D914550CA4146C950"/>
          </w:pPr>
          <w:r>
            <w:t>Project schedule</w:t>
          </w:r>
        </w:p>
      </w:docPartBody>
    </w:docPart>
    <w:docPart>
      <w:docPartPr>
        <w:name w:val="371202961CA540A3B7F09BF62CC41152"/>
        <w:category>
          <w:name w:val="General"/>
          <w:gallery w:val="placeholder"/>
        </w:category>
        <w:types>
          <w:type w:val="bbPlcHdr"/>
        </w:types>
        <w:behaviors>
          <w:behavior w:val="content"/>
        </w:behaviors>
        <w:guid w:val="{E84ED88F-EE86-42C1-9B1B-2AE0A6754BA5}"/>
      </w:docPartPr>
      <w:docPartBody>
        <w:p w:rsidR="003A689C" w:rsidRDefault="00A4578C">
          <w:pPr>
            <w:pStyle w:val="371202961CA540A3B7F09BF62CC41152"/>
          </w:pPr>
          <w:r>
            <w:t>Responsibility</w:t>
          </w:r>
        </w:p>
      </w:docPartBody>
    </w:docPart>
    <w:docPart>
      <w:docPartPr>
        <w:name w:val="F34C8175C4C94BF6AB80298673ACF434"/>
        <w:category>
          <w:name w:val="General"/>
          <w:gallery w:val="placeholder"/>
        </w:category>
        <w:types>
          <w:type w:val="bbPlcHdr"/>
        </w:types>
        <w:behaviors>
          <w:behavior w:val="content"/>
        </w:behaviors>
        <w:guid w:val="{7A935A12-1EBF-4EAD-9812-75683B37202F}"/>
      </w:docPartPr>
      <w:docPartBody>
        <w:p w:rsidR="003A689C" w:rsidRDefault="00A4578C">
          <w:pPr>
            <w:pStyle w:val="F34C8175C4C94BF6AB80298673ACF434"/>
          </w:pPr>
          <w:r>
            <w:t>Team goals</w:t>
          </w:r>
        </w:p>
      </w:docPartBody>
    </w:docPart>
    <w:docPart>
      <w:docPartPr>
        <w:name w:val="97F9EB04FAC14B8881716CE31BD70D46"/>
        <w:category>
          <w:name w:val="General"/>
          <w:gallery w:val="placeholder"/>
        </w:category>
        <w:types>
          <w:type w:val="bbPlcHdr"/>
        </w:types>
        <w:behaviors>
          <w:behavior w:val="content"/>
        </w:behaviors>
        <w:guid w:val="{15B0CCDB-63D4-4302-99B8-3B121AE9E987}"/>
      </w:docPartPr>
      <w:docPartBody>
        <w:p w:rsidR="003A689C" w:rsidRDefault="00A4578C">
          <w:pPr>
            <w:pStyle w:val="97F9EB04FAC14B8881716CE31BD70D46"/>
          </w:pPr>
          <w:r>
            <w:t>Goals</w:t>
          </w:r>
        </w:p>
      </w:docPartBody>
    </w:docPart>
    <w:docPart>
      <w:docPartPr>
        <w:name w:val="00CEB5C70E054FFF91409332A6DEED37"/>
        <w:category>
          <w:name w:val="General"/>
          <w:gallery w:val="placeholder"/>
        </w:category>
        <w:types>
          <w:type w:val="bbPlcHdr"/>
        </w:types>
        <w:behaviors>
          <w:behavior w:val="content"/>
        </w:behaviors>
        <w:guid w:val="{12823D0B-C0F3-40BF-928C-B1B8DA58C544}"/>
      </w:docPartPr>
      <w:docPartBody>
        <w:p w:rsidR="003A689C" w:rsidRDefault="00A4578C">
          <w:pPr>
            <w:pStyle w:val="00CEB5C70E054FFF91409332A6DEED37"/>
          </w:pPr>
          <w:r>
            <w:t>Probability</w:t>
          </w:r>
        </w:p>
      </w:docPartBody>
    </w:docPart>
    <w:docPart>
      <w:docPartPr>
        <w:name w:val="4773802DB25E4000AB813E614341ABF8"/>
        <w:category>
          <w:name w:val="General"/>
          <w:gallery w:val="placeholder"/>
        </w:category>
        <w:types>
          <w:type w:val="bbPlcHdr"/>
        </w:types>
        <w:behaviors>
          <w:behavior w:val="content"/>
        </w:behaviors>
        <w:guid w:val="{0D2CD736-B933-4E45-94AE-40A313F65232}"/>
      </w:docPartPr>
      <w:docPartBody>
        <w:p w:rsidR="003A689C" w:rsidRDefault="00A4578C">
          <w:pPr>
            <w:pStyle w:val="4773802DB25E4000AB813E614341ABF8"/>
          </w:pPr>
          <w:r>
            <w:t>Change management process</w:t>
          </w:r>
        </w:p>
      </w:docPartBody>
    </w:docPart>
    <w:docPart>
      <w:docPartPr>
        <w:name w:val="00EDEC9A199542C1B6421880F8F782D0"/>
        <w:category>
          <w:name w:val="General"/>
          <w:gallery w:val="placeholder"/>
        </w:category>
        <w:types>
          <w:type w:val="bbPlcHdr"/>
        </w:types>
        <w:behaviors>
          <w:behavior w:val="content"/>
        </w:behaviors>
        <w:guid w:val="{2E1B226A-18C4-4BC4-9321-2F77E92BBDE5}"/>
      </w:docPartPr>
      <w:docPartBody>
        <w:p w:rsidR="003A689C" w:rsidRDefault="003A689C" w:rsidP="003A689C">
          <w:pPr>
            <w:pStyle w:val="00EDEC9A199542C1B6421880F8F782D0"/>
          </w:pPr>
          <w:r>
            <w:t>Team structure</w:t>
          </w:r>
        </w:p>
      </w:docPartBody>
    </w:docPart>
    <w:docPart>
      <w:docPartPr>
        <w:name w:val="09934FB9E7C54E13B91ABAD87A93D41F"/>
        <w:category>
          <w:name w:val="General"/>
          <w:gallery w:val="placeholder"/>
        </w:category>
        <w:types>
          <w:type w:val="bbPlcHdr"/>
        </w:types>
        <w:behaviors>
          <w:behavior w:val="content"/>
        </w:behaviors>
        <w:guid w:val="{4D0B91F9-DD2B-4DFC-916B-CA799EFD8825}"/>
      </w:docPartPr>
      <w:docPartBody>
        <w:p w:rsidR="00EF2FD0" w:rsidRDefault="00EF2FD0" w:rsidP="00EF2FD0">
          <w:pPr>
            <w:pStyle w:val="09934FB9E7C54E13B91ABAD87A93D41F"/>
          </w:pPr>
          <w:r>
            <w:t>Date recorded</w:t>
          </w:r>
        </w:p>
      </w:docPartBody>
    </w:docPart>
    <w:docPart>
      <w:docPartPr>
        <w:name w:val="18E450D1E0074C97AD60CDF1A4B2F994"/>
        <w:category>
          <w:name w:val="General"/>
          <w:gallery w:val="placeholder"/>
        </w:category>
        <w:types>
          <w:type w:val="bbPlcHdr"/>
        </w:types>
        <w:behaviors>
          <w:behavior w:val="content"/>
        </w:behaviors>
        <w:guid w:val="{0CD173BE-684E-4431-B875-84D207776CB1}"/>
      </w:docPartPr>
      <w:docPartBody>
        <w:p w:rsidR="00EF2FD0" w:rsidRDefault="00EF2FD0" w:rsidP="00EF2FD0">
          <w:pPr>
            <w:pStyle w:val="18E450D1E0074C97AD60CDF1A4B2F994"/>
          </w:pPr>
          <w:r>
            <w:t>Risk description</w:t>
          </w:r>
        </w:p>
      </w:docPartBody>
    </w:docPart>
    <w:docPart>
      <w:docPartPr>
        <w:name w:val="8B7305DB52E34D30ACD7C7B98F18F775"/>
        <w:category>
          <w:name w:val="General"/>
          <w:gallery w:val="placeholder"/>
        </w:category>
        <w:types>
          <w:type w:val="bbPlcHdr"/>
        </w:types>
        <w:behaviors>
          <w:behavior w:val="content"/>
        </w:behaviors>
        <w:guid w:val="{1291CFE5-EC56-4F47-B273-49E72FFEBBBE}"/>
      </w:docPartPr>
      <w:docPartBody>
        <w:p w:rsidR="00EF2FD0" w:rsidRDefault="00EF2FD0" w:rsidP="00EF2FD0">
          <w:pPr>
            <w:pStyle w:val="8B7305DB52E34D30ACD7C7B98F18F775"/>
          </w:pPr>
          <w:r>
            <w:t>Probability</w:t>
          </w:r>
        </w:p>
      </w:docPartBody>
    </w:docPart>
    <w:docPart>
      <w:docPartPr>
        <w:name w:val="00C6D7827C2049E1BA8FC72359AAD881"/>
        <w:category>
          <w:name w:val="General"/>
          <w:gallery w:val="placeholder"/>
        </w:category>
        <w:types>
          <w:type w:val="bbPlcHdr"/>
        </w:types>
        <w:behaviors>
          <w:behavior w:val="content"/>
        </w:behaviors>
        <w:guid w:val="{67D6F9EE-9554-4338-845A-26AAB99490E5}"/>
      </w:docPartPr>
      <w:docPartBody>
        <w:p w:rsidR="00EF2FD0" w:rsidRDefault="00EF2FD0" w:rsidP="00EF2FD0">
          <w:pPr>
            <w:pStyle w:val="00C6D7827C2049E1BA8FC72359AAD881"/>
          </w:pPr>
          <w:r>
            <w:t>Impact</w:t>
          </w:r>
        </w:p>
      </w:docPartBody>
    </w:docPart>
    <w:docPart>
      <w:docPartPr>
        <w:name w:val="ACF1282D68EE4FB9AAD1F36BDD5FF8AD"/>
        <w:category>
          <w:name w:val="General"/>
          <w:gallery w:val="placeholder"/>
        </w:category>
        <w:types>
          <w:type w:val="bbPlcHdr"/>
        </w:types>
        <w:behaviors>
          <w:behavior w:val="content"/>
        </w:behaviors>
        <w:guid w:val="{B4703254-F1BD-4449-969B-E3F3FC3A76D2}"/>
      </w:docPartPr>
      <w:docPartBody>
        <w:p w:rsidR="00EF2FD0" w:rsidRDefault="00EF2FD0" w:rsidP="00EF2FD0">
          <w:pPr>
            <w:pStyle w:val="ACF1282D68EE4FB9AAD1F36BDD5FF8AD"/>
          </w:pPr>
          <w:r>
            <w:t>Mitigation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78C"/>
    <w:rsid w:val="003A689C"/>
    <w:rsid w:val="00852B39"/>
    <w:rsid w:val="008B5F80"/>
    <w:rsid w:val="00994197"/>
    <w:rsid w:val="00A4578C"/>
    <w:rsid w:val="00A56AC0"/>
    <w:rsid w:val="00EF2F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10D4FA439F48D9A4610DACF7D59638">
    <w:name w:val="F710D4FA439F48D9A4610DACF7D59638"/>
  </w:style>
  <w:style w:type="paragraph" w:customStyle="1" w:styleId="C4559B1755FE4CFA963F67958AB35A7F">
    <w:name w:val="C4559B1755FE4CFA963F67958AB35A7F"/>
  </w:style>
  <w:style w:type="paragraph" w:customStyle="1" w:styleId="663A4B20C1BF4F1A9147749BC7445B6F">
    <w:name w:val="663A4B20C1BF4F1A9147749BC7445B6F"/>
  </w:style>
  <w:style w:type="paragraph" w:customStyle="1" w:styleId="3C9F29A49F474385AC7D990426E87BCF">
    <w:name w:val="3C9F29A49F474385AC7D990426E87BCF"/>
  </w:style>
  <w:style w:type="paragraph" w:customStyle="1" w:styleId="480EB441F9B74D9D9DA51412576908BE">
    <w:name w:val="480EB441F9B74D9D9DA51412576908BE"/>
  </w:style>
  <w:style w:type="paragraph" w:customStyle="1" w:styleId="6703C4A301784066B43A8DC3F532A8ED">
    <w:name w:val="6703C4A301784066B43A8DC3F532A8ED"/>
  </w:style>
  <w:style w:type="paragraph" w:customStyle="1" w:styleId="081F382568DD4C99B48DF729F6C2E033">
    <w:name w:val="081F382568DD4C99B48DF729F6C2E033"/>
  </w:style>
  <w:style w:type="paragraph" w:customStyle="1" w:styleId="5BA1CEFCE70E4B06AE745CD9D013E21E">
    <w:name w:val="5BA1CEFCE70E4B06AE745CD9D013E21E"/>
  </w:style>
  <w:style w:type="paragraph" w:customStyle="1" w:styleId="2B20C5683C2B42AEA67412ED2A05EDEF">
    <w:name w:val="2B20C5683C2B42AEA67412ED2A05EDEF"/>
  </w:style>
  <w:style w:type="paragraph" w:customStyle="1" w:styleId="9407E92A93014787A31859C8612CF8D0">
    <w:name w:val="9407E92A93014787A31859C8612CF8D0"/>
  </w:style>
  <w:style w:type="paragraph" w:customStyle="1" w:styleId="A37104CA9C3C43E5A5380B9740516AEA">
    <w:name w:val="A37104CA9C3C43E5A5380B9740516AEA"/>
  </w:style>
  <w:style w:type="paragraph" w:customStyle="1" w:styleId="A28B44650FB3405B9D8F583D22E0B373">
    <w:name w:val="A28B44650FB3405B9D8F583D22E0B373"/>
  </w:style>
  <w:style w:type="paragraph" w:customStyle="1" w:styleId="4E3035F7F48441AF8A02D86152B127C3">
    <w:name w:val="4E3035F7F48441AF8A02D86152B127C3"/>
  </w:style>
  <w:style w:type="paragraph" w:customStyle="1" w:styleId="BED204CF500E481FB59FBEA8ECD5348A">
    <w:name w:val="BED204CF500E481FB59FBEA8ECD5348A"/>
  </w:style>
  <w:style w:type="paragraph" w:customStyle="1" w:styleId="1403E49CEF9F47748364E995942DDD95">
    <w:name w:val="1403E49CEF9F47748364E995942DDD95"/>
  </w:style>
  <w:style w:type="paragraph" w:customStyle="1" w:styleId="51295DF1A8E04B92BADC525F7A408279">
    <w:name w:val="51295DF1A8E04B92BADC525F7A408279"/>
  </w:style>
  <w:style w:type="paragraph" w:customStyle="1" w:styleId="9D7666F02666463A9175ACEA9668B486">
    <w:name w:val="9D7666F02666463A9175ACEA9668B486"/>
  </w:style>
  <w:style w:type="paragraph" w:customStyle="1" w:styleId="64459FB40FC4409B9ED09637BBB665D9">
    <w:name w:val="64459FB40FC4409B9ED09637BBB665D9"/>
  </w:style>
  <w:style w:type="paragraph" w:customStyle="1" w:styleId="AACAA68270C74206A96954C98479C04D">
    <w:name w:val="AACAA68270C74206A96954C98479C04D"/>
  </w:style>
  <w:style w:type="paragraph" w:customStyle="1" w:styleId="CD7FE6F57B754C298FAF4513C411A3A2">
    <w:name w:val="CD7FE6F57B754C298FAF4513C411A3A2"/>
  </w:style>
  <w:style w:type="paragraph" w:customStyle="1" w:styleId="06AB490D3B3F48ECA4C12589CE87A508">
    <w:name w:val="06AB490D3B3F48ECA4C12589CE87A508"/>
  </w:style>
  <w:style w:type="paragraph" w:customStyle="1" w:styleId="D26EED764FFB418198319B822727DEF1">
    <w:name w:val="D26EED764FFB418198319B822727DEF1"/>
  </w:style>
  <w:style w:type="paragraph" w:customStyle="1" w:styleId="38D2D48C6DDA4D05A78D4922A102811E">
    <w:name w:val="38D2D48C6DDA4D05A78D4922A102811E"/>
  </w:style>
  <w:style w:type="paragraph" w:customStyle="1" w:styleId="46B5987A907D4F2E9B906975CA14F31B">
    <w:name w:val="46B5987A907D4F2E9B906975CA14F31B"/>
  </w:style>
  <w:style w:type="paragraph" w:customStyle="1" w:styleId="52F37E9B26764C1CB486846C6B5CAB2F">
    <w:name w:val="52F37E9B26764C1CB486846C6B5CAB2F"/>
  </w:style>
  <w:style w:type="paragraph" w:customStyle="1" w:styleId="B8EAC83969A84F10A0B6D31CFF33320E">
    <w:name w:val="B8EAC83969A84F10A0B6D31CFF33320E"/>
  </w:style>
  <w:style w:type="paragraph" w:customStyle="1" w:styleId="6C3E138BE5F04B789360341462690935">
    <w:name w:val="6C3E138BE5F04B789360341462690935"/>
  </w:style>
  <w:style w:type="paragraph" w:customStyle="1" w:styleId="F97900A4F19C41E4B20FA32556E32531">
    <w:name w:val="F97900A4F19C41E4B20FA32556E32531"/>
  </w:style>
  <w:style w:type="paragraph" w:customStyle="1" w:styleId="7EB08343CDE24F5FB4C52C5EA682B8E0">
    <w:name w:val="7EB08343CDE24F5FB4C52C5EA682B8E0"/>
  </w:style>
  <w:style w:type="paragraph" w:customStyle="1" w:styleId="769049D0206F4B08AA873BD5D23FA4EB">
    <w:name w:val="769049D0206F4B08AA873BD5D23FA4EB"/>
  </w:style>
  <w:style w:type="paragraph" w:customStyle="1" w:styleId="430B55E988D447E882E3922283DBE831">
    <w:name w:val="430B55E988D447E882E3922283DBE831"/>
  </w:style>
  <w:style w:type="paragraph" w:customStyle="1" w:styleId="613731D11E04444D914550CA4146C950">
    <w:name w:val="613731D11E04444D914550CA4146C950"/>
  </w:style>
  <w:style w:type="paragraph" w:customStyle="1" w:styleId="9F614BAD42A4462C8ED19C5D69BC3A03">
    <w:name w:val="9F614BAD42A4462C8ED19C5D69BC3A03"/>
  </w:style>
  <w:style w:type="paragraph" w:customStyle="1" w:styleId="371202961CA540A3B7F09BF62CC41152">
    <w:name w:val="371202961CA540A3B7F09BF62CC41152"/>
  </w:style>
  <w:style w:type="paragraph" w:customStyle="1" w:styleId="2270C6D3ABB94037ABB2DA258E377018">
    <w:name w:val="2270C6D3ABB94037ABB2DA258E377018"/>
  </w:style>
  <w:style w:type="paragraph" w:customStyle="1" w:styleId="28023EA18D004DCEAD08E4D8071A97E3">
    <w:name w:val="28023EA18D004DCEAD08E4D8071A97E3"/>
  </w:style>
  <w:style w:type="paragraph" w:customStyle="1" w:styleId="11882302C9B0475D8B13A9DE0E88BEF5">
    <w:name w:val="11882302C9B0475D8B13A9DE0E88BEF5"/>
  </w:style>
  <w:style w:type="paragraph" w:customStyle="1" w:styleId="496A553BF9F84D80B7BF83B15B290ABB">
    <w:name w:val="496A553BF9F84D80B7BF83B15B290ABB"/>
  </w:style>
  <w:style w:type="paragraph" w:customStyle="1" w:styleId="F02AA8FB391C47BB9BAF3B5D4BA7BA60">
    <w:name w:val="F02AA8FB391C47BB9BAF3B5D4BA7BA60"/>
  </w:style>
  <w:style w:type="paragraph" w:customStyle="1" w:styleId="6BAF4C0FE6F94E7BBAA167BCC73312FF">
    <w:name w:val="6BAF4C0FE6F94E7BBAA167BCC73312FF"/>
  </w:style>
  <w:style w:type="paragraph" w:customStyle="1" w:styleId="AC076E266DDD4704AD22B559FF312995">
    <w:name w:val="AC076E266DDD4704AD22B559FF312995"/>
  </w:style>
  <w:style w:type="paragraph" w:customStyle="1" w:styleId="47E6EC511146466BB25DDA992B9471EE">
    <w:name w:val="47E6EC511146466BB25DDA992B9471EE"/>
  </w:style>
  <w:style w:type="paragraph" w:customStyle="1" w:styleId="9E6618212CA64E168F2920140C976804">
    <w:name w:val="9E6618212CA64E168F2920140C976804"/>
  </w:style>
  <w:style w:type="paragraph" w:customStyle="1" w:styleId="A13E76BC54A6472B8D078454EE254662">
    <w:name w:val="A13E76BC54A6472B8D078454EE254662"/>
  </w:style>
  <w:style w:type="paragraph" w:customStyle="1" w:styleId="F33D0C0AFC814660A6059DC2CE382565">
    <w:name w:val="F33D0C0AFC814660A6059DC2CE382565"/>
  </w:style>
  <w:style w:type="paragraph" w:customStyle="1" w:styleId="F34C8175C4C94BF6AB80298673ACF434">
    <w:name w:val="F34C8175C4C94BF6AB80298673ACF434"/>
  </w:style>
  <w:style w:type="paragraph" w:customStyle="1" w:styleId="0E4519D31CC947B5A7F55ABEDE4A6095">
    <w:name w:val="0E4519D31CC947B5A7F55ABEDE4A6095"/>
  </w:style>
  <w:style w:type="paragraph" w:customStyle="1" w:styleId="FC1E04B3236045FD910FE2032EDD1A35">
    <w:name w:val="FC1E04B3236045FD910FE2032EDD1A35"/>
  </w:style>
  <w:style w:type="paragraph" w:customStyle="1" w:styleId="94BFCEFE2DE844949C3792308697426A">
    <w:name w:val="94BFCEFE2DE844949C3792308697426A"/>
  </w:style>
  <w:style w:type="character" w:styleId="Strong">
    <w:name w:val="Strong"/>
    <w:basedOn w:val="DefaultParagraphFont"/>
    <w:uiPriority w:val="1"/>
    <w:qFormat/>
    <w:rPr>
      <w:b/>
      <w:bCs/>
    </w:rPr>
  </w:style>
  <w:style w:type="paragraph" w:customStyle="1" w:styleId="909271A8ACDC4FCF8320CD00EFBC94B7">
    <w:name w:val="909271A8ACDC4FCF8320CD00EFBC94B7"/>
  </w:style>
  <w:style w:type="paragraph" w:customStyle="1" w:styleId="D254034C44F24DB29DB2084068FAD668">
    <w:name w:val="D254034C44F24DB29DB2084068FAD668"/>
  </w:style>
  <w:style w:type="paragraph" w:customStyle="1" w:styleId="40D19607DB514342BE84C7C7BDF5666E">
    <w:name w:val="40D19607DB514342BE84C7C7BDF5666E"/>
  </w:style>
  <w:style w:type="paragraph" w:customStyle="1" w:styleId="7F5051510ECE46618CD08BBB5D4C7C6E">
    <w:name w:val="7F5051510ECE46618CD08BBB5D4C7C6E"/>
  </w:style>
  <w:style w:type="paragraph" w:customStyle="1" w:styleId="5D36263AA48040DB824418159FE59A3D">
    <w:name w:val="5D36263AA48040DB824418159FE59A3D"/>
  </w:style>
  <w:style w:type="paragraph" w:customStyle="1" w:styleId="2C5BDF294BE342E2B90FD812042CDA60">
    <w:name w:val="2C5BDF294BE342E2B90FD812042CDA60"/>
  </w:style>
  <w:style w:type="paragraph" w:customStyle="1" w:styleId="996222049D984ACDA078AB377CC1A857">
    <w:name w:val="996222049D984ACDA078AB377CC1A857"/>
  </w:style>
  <w:style w:type="paragraph" w:customStyle="1" w:styleId="9AFF6BBACC384AF9ABBB6CE98DA55E3B">
    <w:name w:val="9AFF6BBACC384AF9ABBB6CE98DA55E3B"/>
  </w:style>
  <w:style w:type="paragraph" w:customStyle="1" w:styleId="55381DBB1D1B4D58BD82C313B9AA32C5">
    <w:name w:val="55381DBB1D1B4D58BD82C313B9AA32C5"/>
  </w:style>
  <w:style w:type="paragraph" w:customStyle="1" w:styleId="D95A5BE9776647C7884B470AE98114F9">
    <w:name w:val="D95A5BE9776647C7884B470AE98114F9"/>
  </w:style>
  <w:style w:type="paragraph" w:customStyle="1" w:styleId="4A376DF680EE4CB4B614F1123755A016">
    <w:name w:val="4A376DF680EE4CB4B614F1123755A016"/>
  </w:style>
  <w:style w:type="paragraph" w:customStyle="1" w:styleId="932DB36B9941459081A606DCC5C95AD5">
    <w:name w:val="932DB36B9941459081A606DCC5C95AD5"/>
  </w:style>
  <w:style w:type="paragraph" w:customStyle="1" w:styleId="576618C033C34EDDBF4FFAC90705A351">
    <w:name w:val="576618C033C34EDDBF4FFAC90705A351"/>
  </w:style>
  <w:style w:type="paragraph" w:customStyle="1" w:styleId="20C4509F01F4445F8086A3BE0436EDB5">
    <w:name w:val="20C4509F01F4445F8086A3BE0436EDB5"/>
  </w:style>
  <w:style w:type="paragraph" w:customStyle="1" w:styleId="91F24E5D365147C9A45BA40F8A2A7400">
    <w:name w:val="91F24E5D365147C9A45BA40F8A2A7400"/>
  </w:style>
  <w:style w:type="paragraph" w:customStyle="1" w:styleId="ADD2A5581D2B4425B603D3880D310DB6">
    <w:name w:val="ADD2A5581D2B4425B603D3880D310DB6"/>
  </w:style>
  <w:style w:type="paragraph" w:customStyle="1" w:styleId="0D9339454B3F4776B6BB9B085BD388E1">
    <w:name w:val="0D9339454B3F4776B6BB9B085BD388E1"/>
  </w:style>
  <w:style w:type="paragraph" w:customStyle="1" w:styleId="693C084EA77A473A8C2B35E32A239689">
    <w:name w:val="693C084EA77A473A8C2B35E32A239689"/>
  </w:style>
  <w:style w:type="paragraph" w:customStyle="1" w:styleId="60C5BC1868C74802BFCA9CF554A452C3">
    <w:name w:val="60C5BC1868C74802BFCA9CF554A452C3"/>
  </w:style>
  <w:style w:type="paragraph" w:customStyle="1" w:styleId="FEF2163996D544C3930BEC208E43A064">
    <w:name w:val="FEF2163996D544C3930BEC208E43A064"/>
  </w:style>
  <w:style w:type="paragraph" w:customStyle="1" w:styleId="71F4D713DD2443AD961119CA05433036">
    <w:name w:val="71F4D713DD2443AD961119CA05433036"/>
  </w:style>
  <w:style w:type="paragraph" w:customStyle="1" w:styleId="1BB8DC0AE48941C1927D246F6B65FF41">
    <w:name w:val="1BB8DC0AE48941C1927D246F6B65FF41"/>
  </w:style>
  <w:style w:type="paragraph" w:customStyle="1" w:styleId="4B333E1F61914E869DD4F0582AEB2E61">
    <w:name w:val="4B333E1F61914E869DD4F0582AEB2E61"/>
  </w:style>
  <w:style w:type="paragraph" w:customStyle="1" w:styleId="97F9EB04FAC14B8881716CE31BD70D46">
    <w:name w:val="97F9EB04FAC14B8881716CE31BD70D46"/>
  </w:style>
  <w:style w:type="paragraph" w:customStyle="1" w:styleId="783AAB273D5C42609BED4689C38D8CFC">
    <w:name w:val="783AAB273D5C42609BED4689C38D8CFC"/>
  </w:style>
  <w:style w:type="paragraph" w:customStyle="1" w:styleId="D4A3834AB6D14A508FD85B7B7175980B">
    <w:name w:val="D4A3834AB6D14A508FD85B7B7175980B"/>
  </w:style>
  <w:style w:type="paragraph" w:customStyle="1" w:styleId="1E75E9AAF14442E49E9A6F564FFBE186">
    <w:name w:val="1E75E9AAF14442E49E9A6F564FFBE186"/>
  </w:style>
  <w:style w:type="paragraph" w:customStyle="1" w:styleId="D528CA03470343C1B9343E54564B9736">
    <w:name w:val="D528CA03470343C1B9343E54564B9736"/>
  </w:style>
  <w:style w:type="paragraph" w:customStyle="1" w:styleId="76B8C8DEB3A64AFD96408138D1E1007E">
    <w:name w:val="76B8C8DEB3A64AFD96408138D1E1007E"/>
  </w:style>
  <w:style w:type="paragraph" w:customStyle="1" w:styleId="899618F4515E4115AC3FC63D38D63B20">
    <w:name w:val="899618F4515E4115AC3FC63D38D63B20"/>
  </w:style>
  <w:style w:type="paragraph" w:customStyle="1" w:styleId="912A9D184E894C1FB00D006C31A54F74">
    <w:name w:val="912A9D184E894C1FB00D006C31A54F74"/>
  </w:style>
  <w:style w:type="paragraph" w:customStyle="1" w:styleId="3644543520BE4C9E8664590BD3C567B0">
    <w:name w:val="3644543520BE4C9E8664590BD3C567B0"/>
  </w:style>
  <w:style w:type="paragraph" w:customStyle="1" w:styleId="5DAB19C55CF84F1CB266D4AA22679AEB">
    <w:name w:val="5DAB19C55CF84F1CB266D4AA22679AEB"/>
  </w:style>
  <w:style w:type="paragraph" w:customStyle="1" w:styleId="0DE816DC949D417AACA90594F13930D5">
    <w:name w:val="0DE816DC949D417AACA90594F13930D5"/>
  </w:style>
  <w:style w:type="paragraph" w:customStyle="1" w:styleId="FADBD1207F854A90B1C2A33C621734AA">
    <w:name w:val="FADBD1207F854A90B1C2A33C621734AA"/>
  </w:style>
  <w:style w:type="paragraph" w:customStyle="1" w:styleId="9DCE3DCC604B4A5D9D325C9B9627AC36">
    <w:name w:val="9DCE3DCC604B4A5D9D325C9B9627AC36"/>
  </w:style>
  <w:style w:type="paragraph" w:customStyle="1" w:styleId="08008D8B24BE4A47B91430B05C64E2F6">
    <w:name w:val="08008D8B24BE4A47B91430B05C64E2F6"/>
  </w:style>
  <w:style w:type="paragraph" w:customStyle="1" w:styleId="1C7F2BD7B8FE40D49AC8D5E3F0FF64FC">
    <w:name w:val="1C7F2BD7B8FE40D49AC8D5E3F0FF64FC"/>
  </w:style>
  <w:style w:type="paragraph" w:customStyle="1" w:styleId="E5BECE5436A24C36BFD9E5372AB92798">
    <w:name w:val="E5BECE5436A24C36BFD9E5372AB92798"/>
  </w:style>
  <w:style w:type="paragraph" w:customStyle="1" w:styleId="3843B391CA684BA4AF9A5884FB12433F">
    <w:name w:val="3843B391CA684BA4AF9A5884FB12433F"/>
  </w:style>
  <w:style w:type="paragraph" w:customStyle="1" w:styleId="7A0B3CFDF3BC4519A6CBD259E0281526">
    <w:name w:val="7A0B3CFDF3BC4519A6CBD259E0281526"/>
  </w:style>
  <w:style w:type="paragraph" w:customStyle="1" w:styleId="013E5AC11E7E489E9D8F911A668D17A6">
    <w:name w:val="013E5AC11E7E489E9D8F911A668D17A6"/>
  </w:style>
  <w:style w:type="paragraph" w:customStyle="1" w:styleId="653809ACEFCE4EF48E36E9E89EEF98F1">
    <w:name w:val="653809ACEFCE4EF48E36E9E89EEF98F1"/>
  </w:style>
  <w:style w:type="paragraph" w:customStyle="1" w:styleId="5C39472352C044788A0F34EC5368D496">
    <w:name w:val="5C39472352C044788A0F34EC5368D496"/>
  </w:style>
  <w:style w:type="paragraph" w:customStyle="1" w:styleId="8ED2A41110D44B0ABB0FBAA6A2B99585">
    <w:name w:val="8ED2A41110D44B0ABB0FBAA6A2B99585"/>
  </w:style>
  <w:style w:type="paragraph" w:customStyle="1" w:styleId="C6B3302BF69B4F0C8AA0111AFB8853E0">
    <w:name w:val="C6B3302BF69B4F0C8AA0111AFB8853E0"/>
  </w:style>
  <w:style w:type="paragraph" w:customStyle="1" w:styleId="4FAECE9EC0944392B4911A549FE610A4">
    <w:name w:val="4FAECE9EC0944392B4911A549FE610A4"/>
  </w:style>
  <w:style w:type="paragraph" w:customStyle="1" w:styleId="00CEB5C70E054FFF91409332A6DEED37">
    <w:name w:val="00CEB5C70E054FFF91409332A6DEED37"/>
  </w:style>
  <w:style w:type="paragraph" w:customStyle="1" w:styleId="BC9745F9681744E3AF4D538A2FF37BBE">
    <w:name w:val="BC9745F9681744E3AF4D538A2FF37BBE"/>
  </w:style>
  <w:style w:type="paragraph" w:customStyle="1" w:styleId="AF1884FEC5B84644A040B11507D20157">
    <w:name w:val="AF1884FEC5B84644A040B11507D20157"/>
  </w:style>
  <w:style w:type="paragraph" w:customStyle="1" w:styleId="5996DC0A7358415B83C5C69256B83B01">
    <w:name w:val="5996DC0A7358415B83C5C69256B83B01"/>
  </w:style>
  <w:style w:type="paragraph" w:customStyle="1" w:styleId="DD9EAD2E0BF04BC09E2F6D831695E0B3">
    <w:name w:val="DD9EAD2E0BF04BC09E2F6D831695E0B3"/>
  </w:style>
  <w:style w:type="paragraph" w:customStyle="1" w:styleId="26099EF458D24FE089E5DF8EE2532355">
    <w:name w:val="26099EF458D24FE089E5DF8EE2532355"/>
  </w:style>
  <w:style w:type="paragraph" w:customStyle="1" w:styleId="19710F66484E4C1CA28CEFB6EFF1D616">
    <w:name w:val="19710F66484E4C1CA28CEFB6EFF1D616"/>
  </w:style>
  <w:style w:type="paragraph" w:customStyle="1" w:styleId="9E7AA426069A4C808484E7C5AE8521B3">
    <w:name w:val="9E7AA426069A4C808484E7C5AE8521B3"/>
  </w:style>
  <w:style w:type="paragraph" w:customStyle="1" w:styleId="4773802DB25E4000AB813E614341ABF8">
    <w:name w:val="4773802DB25E4000AB813E614341ABF8"/>
  </w:style>
  <w:style w:type="paragraph" w:customStyle="1" w:styleId="5437848038A342A6AFB4AB1E81FCE030">
    <w:name w:val="5437848038A342A6AFB4AB1E81FCE030"/>
  </w:style>
  <w:style w:type="paragraph" w:customStyle="1" w:styleId="3204C3B3AC8542D2B05C9284B0318086">
    <w:name w:val="3204C3B3AC8542D2B05C9284B0318086"/>
  </w:style>
  <w:style w:type="paragraph" w:customStyle="1" w:styleId="3FE4F0C04D3F4CA7AE53175327C5B2E5">
    <w:name w:val="3FE4F0C04D3F4CA7AE53175327C5B2E5"/>
  </w:style>
  <w:style w:type="paragraph" w:customStyle="1" w:styleId="4F2016171F694ACE8B6ABF1F9446B1A0">
    <w:name w:val="4F2016171F694ACE8B6ABF1F9446B1A0"/>
  </w:style>
  <w:style w:type="paragraph" w:customStyle="1" w:styleId="E9A1C8F55D9848D0BB9B9A23C83C96B9">
    <w:name w:val="E9A1C8F55D9848D0BB9B9A23C83C96B9"/>
  </w:style>
  <w:style w:type="paragraph" w:customStyle="1" w:styleId="2028EF3A3A1A4291A8CF74A340E7A554">
    <w:name w:val="2028EF3A3A1A4291A8CF74A340E7A554"/>
  </w:style>
  <w:style w:type="paragraph" w:customStyle="1" w:styleId="1F513F35DDC744228BAEBDDA1C872557">
    <w:name w:val="1F513F35DDC744228BAEBDDA1C872557"/>
    <w:rsid w:val="003A689C"/>
  </w:style>
  <w:style w:type="paragraph" w:customStyle="1" w:styleId="1A4983D4E6EE4928A3FB21126C2FB115">
    <w:name w:val="1A4983D4E6EE4928A3FB21126C2FB115"/>
    <w:rsid w:val="003A689C"/>
  </w:style>
  <w:style w:type="paragraph" w:customStyle="1" w:styleId="99EA16D6964D437A9A24161A48876B49">
    <w:name w:val="99EA16D6964D437A9A24161A48876B49"/>
    <w:rsid w:val="003A689C"/>
  </w:style>
  <w:style w:type="paragraph" w:customStyle="1" w:styleId="06AD0E8FFD9B46C9A7A8FE47B61712BE">
    <w:name w:val="06AD0E8FFD9B46C9A7A8FE47B61712BE"/>
    <w:rsid w:val="003A689C"/>
  </w:style>
  <w:style w:type="paragraph" w:customStyle="1" w:styleId="0FF5258E75424072B30E1AB085AFFE59">
    <w:name w:val="0FF5258E75424072B30E1AB085AFFE59"/>
    <w:rsid w:val="003A689C"/>
  </w:style>
  <w:style w:type="paragraph" w:customStyle="1" w:styleId="700633211F8140D084270C48CD5D7FFF">
    <w:name w:val="700633211F8140D084270C48CD5D7FFF"/>
    <w:rsid w:val="003A689C"/>
  </w:style>
  <w:style w:type="paragraph" w:customStyle="1" w:styleId="1290BA69B6804C278599EB49554A02B9">
    <w:name w:val="1290BA69B6804C278599EB49554A02B9"/>
    <w:rsid w:val="003A689C"/>
  </w:style>
  <w:style w:type="paragraph" w:customStyle="1" w:styleId="F9F021F0E85B46ADB39EB9EAF540CD9B">
    <w:name w:val="F9F021F0E85B46ADB39EB9EAF540CD9B"/>
    <w:rsid w:val="003A689C"/>
  </w:style>
  <w:style w:type="paragraph" w:customStyle="1" w:styleId="9065172DDDC5473B93913D3516DDCCAE">
    <w:name w:val="9065172DDDC5473B93913D3516DDCCAE"/>
    <w:rsid w:val="003A689C"/>
  </w:style>
  <w:style w:type="paragraph" w:customStyle="1" w:styleId="44EBAD1913FD44AEA5CB66720CB0C6AB">
    <w:name w:val="44EBAD1913FD44AEA5CB66720CB0C6AB"/>
    <w:rsid w:val="003A689C"/>
  </w:style>
  <w:style w:type="paragraph" w:customStyle="1" w:styleId="FF7B0C775FE3444F93FF444D34B876DC">
    <w:name w:val="FF7B0C775FE3444F93FF444D34B876DC"/>
    <w:rsid w:val="003A689C"/>
  </w:style>
  <w:style w:type="paragraph" w:customStyle="1" w:styleId="699316EC8B2C4BC2BA93D5C95BFC307B">
    <w:name w:val="699316EC8B2C4BC2BA93D5C95BFC307B"/>
    <w:rsid w:val="003A689C"/>
  </w:style>
  <w:style w:type="paragraph" w:customStyle="1" w:styleId="238ED165FEBE4565B7D60863E855A152">
    <w:name w:val="238ED165FEBE4565B7D60863E855A152"/>
    <w:rsid w:val="003A689C"/>
  </w:style>
  <w:style w:type="paragraph" w:customStyle="1" w:styleId="D435DE499A9C4A998692BE8F160D5321">
    <w:name w:val="D435DE499A9C4A998692BE8F160D5321"/>
    <w:rsid w:val="003A689C"/>
  </w:style>
  <w:style w:type="paragraph" w:customStyle="1" w:styleId="4F3F3054EA1A4EA19FDAE616E939A065">
    <w:name w:val="4F3F3054EA1A4EA19FDAE616E939A065"/>
    <w:rsid w:val="003A689C"/>
  </w:style>
  <w:style w:type="paragraph" w:customStyle="1" w:styleId="DC7659B81D744F648E627D11C78C3173">
    <w:name w:val="DC7659B81D744F648E627D11C78C3173"/>
    <w:rsid w:val="003A689C"/>
  </w:style>
  <w:style w:type="paragraph" w:customStyle="1" w:styleId="8B7755A5F06C4AD0A2279EB216961251">
    <w:name w:val="8B7755A5F06C4AD0A2279EB216961251"/>
    <w:rsid w:val="003A689C"/>
  </w:style>
  <w:style w:type="paragraph" w:customStyle="1" w:styleId="1818453A2582477CA24E5958970351B5">
    <w:name w:val="1818453A2582477CA24E5958970351B5"/>
    <w:rsid w:val="003A689C"/>
  </w:style>
  <w:style w:type="paragraph" w:customStyle="1" w:styleId="B423196555BC4F43878B8365D4C19D33">
    <w:name w:val="B423196555BC4F43878B8365D4C19D33"/>
    <w:rsid w:val="003A689C"/>
  </w:style>
  <w:style w:type="paragraph" w:customStyle="1" w:styleId="58084CB80B644F28BEAE7FB772504941">
    <w:name w:val="58084CB80B644F28BEAE7FB772504941"/>
    <w:rsid w:val="003A689C"/>
  </w:style>
  <w:style w:type="paragraph" w:customStyle="1" w:styleId="A36462A90D7C416C93D3B2A576FC72A0">
    <w:name w:val="A36462A90D7C416C93D3B2A576FC72A0"/>
    <w:rsid w:val="003A689C"/>
  </w:style>
  <w:style w:type="paragraph" w:customStyle="1" w:styleId="603952DE6859452BB8B3FF46FC052EB1">
    <w:name w:val="603952DE6859452BB8B3FF46FC052EB1"/>
    <w:rsid w:val="003A689C"/>
  </w:style>
  <w:style w:type="paragraph" w:customStyle="1" w:styleId="2FD68A13CC404326BF42ACF0B0EF14D1">
    <w:name w:val="2FD68A13CC404326BF42ACF0B0EF14D1"/>
    <w:rsid w:val="003A689C"/>
  </w:style>
  <w:style w:type="paragraph" w:customStyle="1" w:styleId="CFE3BAE8C82D4BDD9AFE03105F881592">
    <w:name w:val="CFE3BAE8C82D4BDD9AFE03105F881592"/>
    <w:rsid w:val="003A689C"/>
  </w:style>
  <w:style w:type="paragraph" w:customStyle="1" w:styleId="FFC217CCBBC84E3884ADB095A06AE3A9">
    <w:name w:val="FFC217CCBBC84E3884ADB095A06AE3A9"/>
    <w:rsid w:val="003A689C"/>
  </w:style>
  <w:style w:type="paragraph" w:customStyle="1" w:styleId="C043431103BB4E72997212E8B290467F">
    <w:name w:val="C043431103BB4E72997212E8B290467F"/>
    <w:rsid w:val="003A689C"/>
  </w:style>
  <w:style w:type="paragraph" w:customStyle="1" w:styleId="00EDEC9A199542C1B6421880F8F782D0">
    <w:name w:val="00EDEC9A199542C1B6421880F8F782D0"/>
    <w:rsid w:val="003A689C"/>
  </w:style>
  <w:style w:type="paragraph" w:customStyle="1" w:styleId="7DB350E586454521B9BEF74C67DA82BF">
    <w:name w:val="7DB350E586454521B9BEF74C67DA82BF"/>
    <w:rsid w:val="003A689C"/>
  </w:style>
  <w:style w:type="paragraph" w:customStyle="1" w:styleId="98DE285129FB43FCBF74E413C489F3CA">
    <w:name w:val="98DE285129FB43FCBF74E413C489F3CA"/>
    <w:rsid w:val="00EF2FD0"/>
  </w:style>
  <w:style w:type="paragraph" w:customStyle="1" w:styleId="037C95C6F99C49D48026F4A8B073A610">
    <w:name w:val="037C95C6F99C49D48026F4A8B073A610"/>
    <w:rsid w:val="00EF2FD0"/>
  </w:style>
  <w:style w:type="paragraph" w:customStyle="1" w:styleId="AD88EF563FC14331BDD24EC709B25EDA">
    <w:name w:val="AD88EF563FC14331BDD24EC709B25EDA"/>
    <w:rsid w:val="00EF2FD0"/>
  </w:style>
  <w:style w:type="paragraph" w:customStyle="1" w:styleId="96623F22A6D84FDC97F42D111FD41CD6">
    <w:name w:val="96623F22A6D84FDC97F42D111FD41CD6"/>
    <w:rsid w:val="00EF2FD0"/>
  </w:style>
  <w:style w:type="paragraph" w:customStyle="1" w:styleId="87A8C66DD73D4C1C8BE0BC316D325EB4">
    <w:name w:val="87A8C66DD73D4C1C8BE0BC316D325EB4"/>
    <w:rsid w:val="00EF2FD0"/>
  </w:style>
  <w:style w:type="paragraph" w:customStyle="1" w:styleId="D9FED490D6F04504BF610835799CC3C8">
    <w:name w:val="D9FED490D6F04504BF610835799CC3C8"/>
    <w:rsid w:val="00EF2FD0"/>
  </w:style>
  <w:style w:type="paragraph" w:customStyle="1" w:styleId="5D6CB8D930774D168DDB3A197CAB8F4B">
    <w:name w:val="5D6CB8D930774D168DDB3A197CAB8F4B"/>
    <w:rsid w:val="00EF2FD0"/>
  </w:style>
  <w:style w:type="paragraph" w:customStyle="1" w:styleId="7507D2DB55F24B8CB0AC18D512697731">
    <w:name w:val="7507D2DB55F24B8CB0AC18D512697731"/>
    <w:rsid w:val="00EF2FD0"/>
  </w:style>
  <w:style w:type="paragraph" w:customStyle="1" w:styleId="ADB252FCE53B4091A4D0E0D451C902CD">
    <w:name w:val="ADB252FCE53B4091A4D0E0D451C902CD"/>
    <w:rsid w:val="00EF2FD0"/>
  </w:style>
  <w:style w:type="paragraph" w:customStyle="1" w:styleId="43C51CF11D724ACBB467344BF5DB671F">
    <w:name w:val="43C51CF11D724ACBB467344BF5DB671F"/>
    <w:rsid w:val="00EF2FD0"/>
  </w:style>
  <w:style w:type="paragraph" w:customStyle="1" w:styleId="D91432D14C584FF7809040E4E2A21DE1">
    <w:name w:val="D91432D14C584FF7809040E4E2A21DE1"/>
    <w:rsid w:val="00EF2FD0"/>
  </w:style>
  <w:style w:type="paragraph" w:customStyle="1" w:styleId="ADCC933349804477819B1DF0A56EFE2C">
    <w:name w:val="ADCC933349804477819B1DF0A56EFE2C"/>
    <w:rsid w:val="00EF2FD0"/>
  </w:style>
  <w:style w:type="paragraph" w:customStyle="1" w:styleId="81573D5428C746D9A1E31A1D373D6DF8">
    <w:name w:val="81573D5428C746D9A1E31A1D373D6DF8"/>
    <w:rsid w:val="00EF2FD0"/>
  </w:style>
  <w:style w:type="paragraph" w:customStyle="1" w:styleId="D6B532ED9B2F4C0D983C5E1BB1B096BC">
    <w:name w:val="D6B532ED9B2F4C0D983C5E1BB1B096BC"/>
    <w:rsid w:val="00EF2FD0"/>
  </w:style>
  <w:style w:type="paragraph" w:customStyle="1" w:styleId="78E35D0F2A0141FFBEA9E02A66F68C33">
    <w:name w:val="78E35D0F2A0141FFBEA9E02A66F68C33"/>
    <w:rsid w:val="00EF2FD0"/>
  </w:style>
  <w:style w:type="paragraph" w:customStyle="1" w:styleId="E2544E3B17A84830847B57E243348C77">
    <w:name w:val="E2544E3B17A84830847B57E243348C77"/>
    <w:rsid w:val="00EF2FD0"/>
  </w:style>
  <w:style w:type="paragraph" w:customStyle="1" w:styleId="F3A71B2377564F02BF47A37D9241C05B">
    <w:name w:val="F3A71B2377564F02BF47A37D9241C05B"/>
    <w:rsid w:val="00EF2FD0"/>
  </w:style>
  <w:style w:type="paragraph" w:customStyle="1" w:styleId="8FE7544A9E404883A48411A669A100AC">
    <w:name w:val="8FE7544A9E404883A48411A669A100AC"/>
    <w:rsid w:val="00EF2FD0"/>
  </w:style>
  <w:style w:type="paragraph" w:customStyle="1" w:styleId="6073D80AABBD4289AD825E42D43F22D0">
    <w:name w:val="6073D80AABBD4289AD825E42D43F22D0"/>
    <w:rsid w:val="00EF2FD0"/>
  </w:style>
  <w:style w:type="paragraph" w:customStyle="1" w:styleId="7641285E4A3D4F5D911F6CF1782D311F">
    <w:name w:val="7641285E4A3D4F5D911F6CF1782D311F"/>
    <w:rsid w:val="00EF2FD0"/>
  </w:style>
  <w:style w:type="paragraph" w:customStyle="1" w:styleId="1A16C1071DE74E4AA99A8FE0B7172F86">
    <w:name w:val="1A16C1071DE74E4AA99A8FE0B7172F86"/>
    <w:rsid w:val="00EF2FD0"/>
  </w:style>
  <w:style w:type="paragraph" w:customStyle="1" w:styleId="2C8BB552CFC749609DCE31F506A1DC73">
    <w:name w:val="2C8BB552CFC749609DCE31F506A1DC73"/>
    <w:rsid w:val="00EF2FD0"/>
  </w:style>
  <w:style w:type="paragraph" w:customStyle="1" w:styleId="DA35DF173C294299898F2C966B674BEF">
    <w:name w:val="DA35DF173C294299898F2C966B674BEF"/>
    <w:rsid w:val="00EF2FD0"/>
  </w:style>
  <w:style w:type="paragraph" w:customStyle="1" w:styleId="C92B95E6AD59420F8164455421F7598C">
    <w:name w:val="C92B95E6AD59420F8164455421F7598C"/>
    <w:rsid w:val="00EF2FD0"/>
  </w:style>
  <w:style w:type="paragraph" w:customStyle="1" w:styleId="F0140945FABC40B18A8A02DE0A8043D0">
    <w:name w:val="F0140945FABC40B18A8A02DE0A8043D0"/>
    <w:rsid w:val="00EF2FD0"/>
  </w:style>
  <w:style w:type="paragraph" w:customStyle="1" w:styleId="2666F1282D734F0C98B794F0F55298F1">
    <w:name w:val="2666F1282D734F0C98B794F0F55298F1"/>
    <w:rsid w:val="00EF2FD0"/>
  </w:style>
  <w:style w:type="paragraph" w:customStyle="1" w:styleId="AAB7EC45CFB24775926B7B44ADE6783A">
    <w:name w:val="AAB7EC45CFB24775926B7B44ADE6783A"/>
    <w:rsid w:val="00EF2FD0"/>
  </w:style>
  <w:style w:type="paragraph" w:customStyle="1" w:styleId="5CAD0D12261D491CB3E899572C4B628F">
    <w:name w:val="5CAD0D12261D491CB3E899572C4B628F"/>
    <w:rsid w:val="00EF2FD0"/>
  </w:style>
  <w:style w:type="paragraph" w:customStyle="1" w:styleId="F2114524F4694F3DA0BFA3D9AD8EF6B3">
    <w:name w:val="F2114524F4694F3DA0BFA3D9AD8EF6B3"/>
    <w:rsid w:val="00EF2FD0"/>
  </w:style>
  <w:style w:type="paragraph" w:customStyle="1" w:styleId="2DFDCF5C6B35426995979B50F8654B47">
    <w:name w:val="2DFDCF5C6B35426995979B50F8654B47"/>
    <w:rsid w:val="00EF2FD0"/>
  </w:style>
  <w:style w:type="paragraph" w:customStyle="1" w:styleId="5549CFC56D4A45CF9B9D6904FAF30B7F">
    <w:name w:val="5549CFC56D4A45CF9B9D6904FAF30B7F"/>
    <w:rsid w:val="00EF2FD0"/>
  </w:style>
  <w:style w:type="paragraph" w:customStyle="1" w:styleId="E307230DC2AA492A9CA9FF97A4DEF7BF">
    <w:name w:val="E307230DC2AA492A9CA9FF97A4DEF7BF"/>
    <w:rsid w:val="00EF2FD0"/>
  </w:style>
  <w:style w:type="paragraph" w:customStyle="1" w:styleId="20E185DB85F6444CB7E64EB16F3C9D6E">
    <w:name w:val="20E185DB85F6444CB7E64EB16F3C9D6E"/>
    <w:rsid w:val="00EF2FD0"/>
  </w:style>
  <w:style w:type="paragraph" w:customStyle="1" w:styleId="8648F3F9D0A141B48FC4BA36A1BD4B1A">
    <w:name w:val="8648F3F9D0A141B48FC4BA36A1BD4B1A"/>
    <w:rsid w:val="00EF2FD0"/>
  </w:style>
  <w:style w:type="paragraph" w:customStyle="1" w:styleId="55F00554482F4AA0A16002F967E1BC36">
    <w:name w:val="55F00554482F4AA0A16002F967E1BC36"/>
    <w:rsid w:val="00EF2FD0"/>
  </w:style>
  <w:style w:type="paragraph" w:customStyle="1" w:styleId="B64129A3A6AA45818B0CF5C0E8B5750D">
    <w:name w:val="B64129A3A6AA45818B0CF5C0E8B5750D"/>
    <w:rsid w:val="00EF2FD0"/>
  </w:style>
  <w:style w:type="paragraph" w:customStyle="1" w:styleId="981C610C1CCE49508C91266F37D63AF6">
    <w:name w:val="981C610C1CCE49508C91266F37D63AF6"/>
    <w:rsid w:val="00EF2FD0"/>
  </w:style>
  <w:style w:type="paragraph" w:customStyle="1" w:styleId="B9839A0D604F4CEFAD4972FD2A78CB2D">
    <w:name w:val="B9839A0D604F4CEFAD4972FD2A78CB2D"/>
    <w:rsid w:val="00EF2FD0"/>
  </w:style>
  <w:style w:type="paragraph" w:customStyle="1" w:styleId="068DFC353D544753B22B2FC1BA6791E9">
    <w:name w:val="068DFC353D544753B22B2FC1BA6791E9"/>
    <w:rsid w:val="00EF2FD0"/>
  </w:style>
  <w:style w:type="paragraph" w:customStyle="1" w:styleId="758ABC2EBBDA41479D3B024B656438D8">
    <w:name w:val="758ABC2EBBDA41479D3B024B656438D8"/>
    <w:rsid w:val="00EF2FD0"/>
  </w:style>
  <w:style w:type="paragraph" w:customStyle="1" w:styleId="09934FB9E7C54E13B91ABAD87A93D41F">
    <w:name w:val="09934FB9E7C54E13B91ABAD87A93D41F"/>
    <w:rsid w:val="00EF2FD0"/>
  </w:style>
  <w:style w:type="paragraph" w:customStyle="1" w:styleId="18E450D1E0074C97AD60CDF1A4B2F994">
    <w:name w:val="18E450D1E0074C97AD60CDF1A4B2F994"/>
    <w:rsid w:val="00EF2FD0"/>
  </w:style>
  <w:style w:type="paragraph" w:customStyle="1" w:styleId="8B7305DB52E34D30ACD7C7B98F18F775">
    <w:name w:val="8B7305DB52E34D30ACD7C7B98F18F775"/>
    <w:rsid w:val="00EF2FD0"/>
  </w:style>
  <w:style w:type="paragraph" w:customStyle="1" w:styleId="00C6D7827C2049E1BA8FC72359AAD881">
    <w:name w:val="00C6D7827C2049E1BA8FC72359AAD881"/>
    <w:rsid w:val="00EF2FD0"/>
  </w:style>
  <w:style w:type="paragraph" w:customStyle="1" w:styleId="ACF1282D68EE4FB9AAD1F36BDD5FF8AD">
    <w:name w:val="ACF1282D68EE4FB9AAD1F36BDD5FF8AD"/>
    <w:rsid w:val="00EF2FD0"/>
  </w:style>
  <w:style w:type="paragraph" w:customStyle="1" w:styleId="025CAAACAB1F4CA483DD6BFF59B7224F">
    <w:name w:val="025CAAACAB1F4CA483DD6BFF59B7224F"/>
    <w:rsid w:val="00EF2FD0"/>
  </w:style>
  <w:style w:type="paragraph" w:customStyle="1" w:styleId="49796B61B30D4FE3BD6FCD45CC3CFE9E">
    <w:name w:val="49796B61B30D4FE3BD6FCD45CC3CFE9E"/>
    <w:rsid w:val="00EF2FD0"/>
  </w:style>
  <w:style w:type="paragraph" w:customStyle="1" w:styleId="A6898E2D6D17452DBCCDC1C7F9920250">
    <w:name w:val="A6898E2D6D17452DBCCDC1C7F9920250"/>
    <w:rsid w:val="00EF2FD0"/>
  </w:style>
  <w:style w:type="paragraph" w:customStyle="1" w:styleId="FE83DD0BF8274147872331F0DBF6861D">
    <w:name w:val="FE83DD0BF8274147872331F0DBF6861D"/>
    <w:rsid w:val="00EF2FD0"/>
  </w:style>
  <w:style w:type="paragraph" w:customStyle="1" w:styleId="1664A4C0D7C94CB7873E693BA3049485">
    <w:name w:val="1664A4C0D7C94CB7873E693BA3049485"/>
    <w:rsid w:val="00EF2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Project communication pl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D0F99-037C-4978-807D-05ED0D8A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146</TotalTime>
  <Pages>43</Pages>
  <Words>3555</Words>
  <Characters>20268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ApaC Communications</Company>
  <LinksUpToDate>false</LinksUpToDate>
  <CharactersWithSpaces>23776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Jesvinder Singh - LeasePLUS</dc:creator>
  <cp:keywords>Final Report Template</cp:keywords>
  <cp:lastModifiedBy>Dhany Ong (Cenitex)</cp:lastModifiedBy>
  <cp:revision>9</cp:revision>
  <dcterms:created xsi:type="dcterms:W3CDTF">2019-06-04T11:13:00Z</dcterms:created>
  <dcterms:modified xsi:type="dcterms:W3CDTF">2020-01-15T20:53:00Z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